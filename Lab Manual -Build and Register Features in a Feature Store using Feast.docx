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77777777" w:rsidR="00451277" w:rsidRPr="00F45A24" w:rsidRDefault="00000000">
      <w:pPr>
        <w:spacing w:line="140" w:lineRule="exact"/>
        <w:rPr>
          <w:rFonts w:ascii="Open Sans" w:hAnsi="Open Sans" w:cs="Open Sans"/>
          <w:sz w:val="14"/>
          <w:szCs w:val="14"/>
        </w:rPr>
      </w:pPr>
      <w:r>
        <w:rPr>
          <w:rFonts w:ascii="Open Sans" w:hAnsi="Open Sans" w:cs="Open Sans"/>
        </w:rPr>
        <w:pict w14:anchorId="1C188838">
          <v:group id="_x0000_s2063" style="position:absolute;margin-left:1.5pt;margin-top:81.8pt;width:593.8pt;height:439.95pt;z-index:-251658240;mso-position-horizontal-relative:page;mso-position-vertical-relative:page" coordorigin="30,1636" coordsize="11876,87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7" type="#_x0000_t75" style="position:absolute;left:30;top:1636;width:11876;height:4467">
              <v:imagedata r:id="rId8" o:title=""/>
            </v:shape>
            <v:shape id="_x0000_s2066" style="position:absolute;left:7441;top:5469;width:4185;height:101" coordorigin="7441,5469" coordsize="4185,101" path="m7441,5570r4185,l11626,5469r-4185,l7441,5570xe" fillcolor="#006fc0" stroked="f">
              <v:path arrowok="t"/>
            </v:shape>
            <v:shape id="_x0000_s2065" style="position:absolute;left:7366;top:5917;width:4151;height:4508" coordorigin="7366,5917" coordsize="4151,4508" path="m7366,10425r4151,l11517,5917r-4151,l7366,10425xe" fillcolor="#096cbc" stroked="f">
              <v:path arrowok="t"/>
            </v:shape>
            <v:shape id="_x0000_s2064" type="#_x0000_t75" style="position:absolute;left:7380;top:6221;width:4121;height:3830">
              <v:imagedata r:id="rId9" o:title=""/>
            </v:shape>
            <w10:wrap anchorx="page" anchory="page"/>
          </v:group>
        </w:pict>
      </w:r>
    </w:p>
    <w:p w14:paraId="77E2958E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4A9059E1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04E2053D" w14:textId="3776A76E" w:rsidR="00451277" w:rsidRPr="00F45A24" w:rsidRDefault="0057778B" w:rsidP="00366A1F">
      <w:pPr>
        <w:spacing w:line="540" w:lineRule="exact"/>
        <w:ind w:left="334" w:right="369"/>
        <w:jc w:val="center"/>
        <w:rPr>
          <w:rFonts w:ascii="Open Sans" w:hAnsi="Open Sans" w:cs="Open Sans"/>
        </w:rPr>
      </w:pPr>
      <w:proofErr w:type="gramStart"/>
      <w:r w:rsidRPr="00F45A24">
        <w:rPr>
          <w:rFonts w:ascii="Open Sans" w:eastAsia="Arial" w:hAnsi="Open Sans" w:cs="Open Sans"/>
          <w:b/>
          <w:position w:val="-1"/>
          <w:sz w:val="48"/>
          <w:szCs w:val="48"/>
        </w:rPr>
        <w:t>Lab</w:t>
      </w:r>
      <w:r w:rsidR="003F7C99" w:rsidRPr="00F45A24">
        <w:rPr>
          <w:rFonts w:ascii="Open Sans" w:eastAsia="Arial" w:hAnsi="Open Sans" w:cs="Open Sans"/>
          <w:b/>
          <w:position w:val="-1"/>
          <w:sz w:val="48"/>
          <w:szCs w:val="48"/>
        </w:rPr>
        <w:t xml:space="preserve"> </w:t>
      </w:r>
      <w:r w:rsidR="006E795F" w:rsidRPr="00F45A24">
        <w:rPr>
          <w:rFonts w:ascii="Open Sans" w:eastAsia="Arial" w:hAnsi="Open Sans" w:cs="Open Sans"/>
          <w:b/>
          <w:position w:val="-1"/>
          <w:sz w:val="48"/>
          <w:szCs w:val="48"/>
        </w:rPr>
        <w:t xml:space="preserve"> Manual</w:t>
      </w:r>
      <w:proofErr w:type="gramEnd"/>
      <w:r w:rsidR="006E795F" w:rsidRPr="00F45A24">
        <w:rPr>
          <w:rFonts w:ascii="Open Sans" w:eastAsia="Arial" w:hAnsi="Open Sans" w:cs="Open Sans"/>
          <w:b/>
          <w:position w:val="-1"/>
          <w:sz w:val="48"/>
          <w:szCs w:val="48"/>
        </w:rPr>
        <w:t xml:space="preserve">- </w:t>
      </w:r>
      <w:r w:rsidR="00366A1F" w:rsidRPr="00366A1F">
        <w:rPr>
          <w:rFonts w:ascii="Open Sans" w:eastAsia="Arial" w:hAnsi="Open Sans" w:cs="Open Sans"/>
          <w:b/>
          <w:position w:val="-1"/>
          <w:sz w:val="48"/>
          <w:szCs w:val="48"/>
        </w:rPr>
        <w:t>Build and Register Features in a Feature Store using Feast</w:t>
      </w:r>
    </w:p>
    <w:p w14:paraId="6DEFB047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1F4A79B3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072B7CB5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2A5BD378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1FCC6069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7E9B705C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2C327FEB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28623603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5ABECA2F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645F56A5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388BF586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6C56D9A3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5AE838C0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19D60561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429915BB" w14:textId="77777777" w:rsidR="00451277" w:rsidRPr="00F45A24" w:rsidRDefault="00451277">
      <w:pPr>
        <w:spacing w:before="17" w:line="260" w:lineRule="exact"/>
        <w:rPr>
          <w:rFonts w:ascii="Open Sans" w:hAnsi="Open Sans" w:cs="Open Sans"/>
          <w:sz w:val="26"/>
          <w:szCs w:val="26"/>
        </w:rPr>
      </w:pPr>
    </w:p>
    <w:p w14:paraId="05E38951" w14:textId="6F0CAA3D" w:rsidR="00451277" w:rsidRPr="00F45A24" w:rsidRDefault="006E795F">
      <w:pPr>
        <w:spacing w:before="34"/>
        <w:ind w:left="6225"/>
        <w:rPr>
          <w:rFonts w:ascii="Open Sans" w:eastAsia="Arial" w:hAnsi="Open Sans" w:cs="Open Sans"/>
        </w:rPr>
      </w:pPr>
      <w:r w:rsidRPr="00F45A24">
        <w:rPr>
          <w:rFonts w:ascii="Open Sans" w:eastAsia="Arial" w:hAnsi="Open Sans" w:cs="Open Sans"/>
          <w:b/>
          <w:color w:val="FFFFFF"/>
          <w:w w:val="99"/>
        </w:rPr>
        <w:t>Prepared</w:t>
      </w:r>
      <w:r w:rsidRPr="00F45A24">
        <w:rPr>
          <w:rFonts w:ascii="Open Sans" w:eastAsia="Arial" w:hAnsi="Open Sans" w:cs="Open Sans"/>
          <w:b/>
          <w:color w:val="FFFFFF"/>
        </w:rPr>
        <w:t xml:space="preserve"> </w:t>
      </w:r>
      <w:r w:rsidRPr="00F45A24">
        <w:rPr>
          <w:rFonts w:ascii="Open Sans" w:eastAsia="Arial" w:hAnsi="Open Sans" w:cs="Open Sans"/>
          <w:b/>
          <w:color w:val="FFFFFF"/>
          <w:w w:val="99"/>
        </w:rPr>
        <w:t>for</w:t>
      </w:r>
      <w:r w:rsidRPr="00F45A24">
        <w:rPr>
          <w:rFonts w:ascii="Open Sans" w:eastAsia="Arial" w:hAnsi="Open Sans" w:cs="Open Sans"/>
          <w:color w:val="FFFFFF"/>
          <w:w w:val="99"/>
        </w:rPr>
        <w:t>:</w:t>
      </w:r>
      <w:r w:rsidRPr="00F45A24">
        <w:rPr>
          <w:rFonts w:ascii="Open Sans" w:eastAsia="Arial" w:hAnsi="Open Sans" w:cs="Open Sans"/>
          <w:color w:val="FFFFFF"/>
        </w:rPr>
        <w:t xml:space="preserve"> </w:t>
      </w:r>
    </w:p>
    <w:p w14:paraId="0517AEDD" w14:textId="77777777" w:rsidR="00451277" w:rsidRPr="00F45A24" w:rsidRDefault="00451277">
      <w:pPr>
        <w:spacing w:before="6" w:line="160" w:lineRule="exact"/>
        <w:rPr>
          <w:rFonts w:ascii="Open Sans" w:hAnsi="Open Sans" w:cs="Open Sans"/>
          <w:sz w:val="16"/>
          <w:szCs w:val="16"/>
        </w:rPr>
      </w:pPr>
    </w:p>
    <w:p w14:paraId="789BFDDE" w14:textId="4B48C9F9" w:rsidR="00451277" w:rsidRPr="00F45A24" w:rsidRDefault="006E795F">
      <w:pPr>
        <w:ind w:left="6225"/>
        <w:rPr>
          <w:rFonts w:ascii="Open Sans" w:eastAsia="Arial" w:hAnsi="Open Sans" w:cs="Open Sans"/>
        </w:rPr>
      </w:pPr>
      <w:r w:rsidRPr="00F45A24">
        <w:rPr>
          <w:rFonts w:ascii="Open Sans" w:eastAsia="Arial" w:hAnsi="Open Sans" w:cs="Open Sans"/>
          <w:b/>
          <w:color w:val="FFFFFF"/>
          <w:w w:val="99"/>
        </w:rPr>
        <w:t>Date:</w:t>
      </w:r>
      <w:r w:rsidRPr="00F45A24">
        <w:rPr>
          <w:rFonts w:ascii="Open Sans" w:eastAsia="Arial" w:hAnsi="Open Sans" w:cs="Open Sans"/>
          <w:b/>
          <w:color w:val="FFFFFF"/>
        </w:rPr>
        <w:t xml:space="preserve"> </w:t>
      </w:r>
      <w:r w:rsidRPr="00F45A24">
        <w:rPr>
          <w:rFonts w:ascii="Open Sans" w:eastAsia="Arial" w:hAnsi="Open Sans" w:cs="Open Sans"/>
          <w:color w:val="FFFFFF"/>
          <w:w w:val="99"/>
        </w:rPr>
        <w:t>18</w:t>
      </w:r>
      <w:proofErr w:type="spellStart"/>
      <w:r w:rsidRPr="00F45A24">
        <w:rPr>
          <w:rFonts w:ascii="Open Sans" w:eastAsia="Arial" w:hAnsi="Open Sans" w:cs="Open Sans"/>
          <w:color w:val="FFFFFF"/>
          <w:w w:val="99"/>
          <w:position w:val="6"/>
          <w:sz w:val="13"/>
          <w:szCs w:val="13"/>
        </w:rPr>
        <w:t>th</w:t>
      </w:r>
      <w:proofErr w:type="spellEnd"/>
      <w:r w:rsidRPr="00F45A24">
        <w:rPr>
          <w:rFonts w:ascii="Open Sans" w:eastAsia="Arial" w:hAnsi="Open Sans" w:cs="Open Sans"/>
          <w:color w:val="FFFFFF"/>
          <w:position w:val="6"/>
          <w:sz w:val="13"/>
          <w:szCs w:val="13"/>
        </w:rPr>
        <w:t xml:space="preserve">  </w:t>
      </w:r>
      <w:r w:rsidRPr="00F45A24">
        <w:rPr>
          <w:rFonts w:ascii="Open Sans" w:eastAsia="Arial" w:hAnsi="Open Sans" w:cs="Open Sans"/>
          <w:color w:val="FFFFFF"/>
          <w:w w:val="99"/>
        </w:rPr>
        <w:t>Nov</w:t>
      </w:r>
      <w:r w:rsidRPr="00F45A24">
        <w:rPr>
          <w:rFonts w:ascii="Open Sans" w:eastAsia="Arial" w:hAnsi="Open Sans" w:cs="Open Sans"/>
          <w:color w:val="FFFFFF"/>
        </w:rPr>
        <w:t xml:space="preserve">  </w:t>
      </w:r>
      <w:r w:rsidRPr="00F45A24">
        <w:rPr>
          <w:rFonts w:ascii="Open Sans" w:eastAsia="Arial" w:hAnsi="Open Sans" w:cs="Open Sans"/>
          <w:color w:val="FFFFFF"/>
          <w:w w:val="99"/>
        </w:rPr>
        <w:t>20</w:t>
      </w:r>
      <w:r w:rsidR="00683D9C" w:rsidRPr="00F45A24">
        <w:rPr>
          <w:rFonts w:ascii="Open Sans" w:eastAsia="Arial" w:hAnsi="Open Sans" w:cs="Open Sans"/>
          <w:color w:val="FFFFFF"/>
          <w:w w:val="99"/>
        </w:rPr>
        <w:t>2</w:t>
      </w:r>
      <w:r w:rsidR="001B5905" w:rsidRPr="00F45A24">
        <w:rPr>
          <w:rFonts w:ascii="Open Sans" w:eastAsia="Arial" w:hAnsi="Open Sans" w:cs="Open Sans"/>
          <w:color w:val="FFFFFF"/>
          <w:w w:val="99"/>
        </w:rPr>
        <w:t>5</w:t>
      </w:r>
    </w:p>
    <w:p w14:paraId="13672696" w14:textId="77777777" w:rsidR="00451277" w:rsidRPr="00F45A24" w:rsidRDefault="00451277">
      <w:pPr>
        <w:spacing w:before="6" w:line="160" w:lineRule="exact"/>
        <w:rPr>
          <w:rFonts w:ascii="Open Sans" w:hAnsi="Open Sans" w:cs="Open Sans"/>
          <w:sz w:val="16"/>
          <w:szCs w:val="16"/>
        </w:rPr>
      </w:pPr>
    </w:p>
    <w:p w14:paraId="408CD3F6" w14:textId="77777777" w:rsidR="002320F4" w:rsidRPr="00F45A24" w:rsidRDefault="006E795F">
      <w:pPr>
        <w:spacing w:line="413" w:lineRule="auto"/>
        <w:ind w:left="6225" w:right="253"/>
        <w:rPr>
          <w:rFonts w:ascii="Open Sans" w:eastAsia="Arial" w:hAnsi="Open Sans" w:cs="Open Sans"/>
          <w:b/>
          <w:color w:val="FFFFFF"/>
        </w:rPr>
      </w:pPr>
      <w:r w:rsidRPr="00F45A24">
        <w:rPr>
          <w:rFonts w:ascii="Open Sans" w:eastAsia="Arial" w:hAnsi="Open Sans" w:cs="Open Sans"/>
          <w:b/>
          <w:color w:val="FFFFFF"/>
          <w:w w:val="99"/>
        </w:rPr>
        <w:t>Prepared</w:t>
      </w:r>
      <w:r w:rsidRPr="00F45A24">
        <w:rPr>
          <w:rFonts w:ascii="Open Sans" w:eastAsia="Arial" w:hAnsi="Open Sans" w:cs="Open Sans"/>
          <w:b/>
          <w:color w:val="FFFFFF"/>
        </w:rPr>
        <w:t xml:space="preserve"> </w:t>
      </w:r>
      <w:r w:rsidRPr="00F45A24">
        <w:rPr>
          <w:rFonts w:ascii="Open Sans" w:eastAsia="Arial" w:hAnsi="Open Sans" w:cs="Open Sans"/>
          <w:b/>
          <w:color w:val="FFFFFF"/>
          <w:w w:val="99"/>
        </w:rPr>
        <w:t>by:</w:t>
      </w:r>
      <w:r w:rsidRPr="00F45A24">
        <w:rPr>
          <w:rFonts w:ascii="Open Sans" w:eastAsia="Arial" w:hAnsi="Open Sans" w:cs="Open Sans"/>
          <w:b/>
          <w:color w:val="FFFFFF"/>
        </w:rPr>
        <w:t xml:space="preserve"> </w:t>
      </w:r>
    </w:p>
    <w:p w14:paraId="7740028F" w14:textId="3BFFCEBB" w:rsidR="00451277" w:rsidRPr="00F45A24" w:rsidRDefault="006E795F">
      <w:pPr>
        <w:spacing w:line="413" w:lineRule="auto"/>
        <w:ind w:left="6225" w:right="253"/>
        <w:rPr>
          <w:rFonts w:ascii="Open Sans" w:eastAsia="Arial" w:hAnsi="Open Sans" w:cs="Open Sans"/>
        </w:rPr>
      </w:pPr>
      <w:r w:rsidRPr="00F45A24">
        <w:rPr>
          <w:rFonts w:ascii="Open Sans" w:eastAsia="Arial" w:hAnsi="Open Sans" w:cs="Open Sans"/>
          <w:color w:val="FFFFFF"/>
          <w:w w:val="99"/>
        </w:rPr>
        <w:t>Document</w:t>
      </w:r>
      <w:r w:rsidRPr="00F45A24">
        <w:rPr>
          <w:rFonts w:ascii="Open Sans" w:eastAsia="Arial" w:hAnsi="Open Sans" w:cs="Open Sans"/>
          <w:color w:val="FFFFFF"/>
        </w:rPr>
        <w:t xml:space="preserve"> </w:t>
      </w:r>
      <w:r w:rsidRPr="00F45A24">
        <w:rPr>
          <w:rFonts w:ascii="Open Sans" w:eastAsia="Arial" w:hAnsi="Open Sans" w:cs="Open Sans"/>
          <w:color w:val="FFFFFF"/>
          <w:w w:val="99"/>
        </w:rPr>
        <w:t>Name:</w:t>
      </w:r>
      <w:r w:rsidRPr="00F45A24">
        <w:rPr>
          <w:rFonts w:ascii="Open Sans" w:eastAsia="Arial" w:hAnsi="Open Sans" w:cs="Open Sans"/>
          <w:color w:val="FFFFFF"/>
        </w:rPr>
        <w:t xml:space="preserve"> </w:t>
      </w:r>
      <w:r w:rsidRPr="00F45A24">
        <w:rPr>
          <w:rFonts w:ascii="Open Sans" w:eastAsia="Arial" w:hAnsi="Open Sans" w:cs="Open Sans"/>
          <w:color w:val="FFFFFF"/>
          <w:w w:val="99"/>
        </w:rPr>
        <w:t>Lab</w:t>
      </w:r>
      <w:r w:rsidRPr="00F45A24">
        <w:rPr>
          <w:rFonts w:ascii="Open Sans" w:eastAsia="Arial" w:hAnsi="Open Sans" w:cs="Open Sans"/>
          <w:color w:val="FFFFFF"/>
        </w:rPr>
        <w:t xml:space="preserve"> </w:t>
      </w:r>
      <w:r w:rsidRPr="00F45A24">
        <w:rPr>
          <w:rFonts w:ascii="Open Sans" w:eastAsia="Arial" w:hAnsi="Open Sans" w:cs="Open Sans"/>
          <w:color w:val="FFFFFF"/>
          <w:w w:val="99"/>
        </w:rPr>
        <w:t xml:space="preserve">Manual </w:t>
      </w:r>
      <w:r w:rsidRPr="00F45A24">
        <w:rPr>
          <w:rFonts w:ascii="Open Sans" w:eastAsia="Arial" w:hAnsi="Open Sans" w:cs="Open Sans"/>
          <w:b/>
          <w:color w:val="FFFFFF"/>
          <w:w w:val="99"/>
        </w:rPr>
        <w:t>Document</w:t>
      </w:r>
      <w:r w:rsidRPr="00F45A24">
        <w:rPr>
          <w:rFonts w:ascii="Open Sans" w:eastAsia="Arial" w:hAnsi="Open Sans" w:cs="Open Sans"/>
          <w:b/>
          <w:color w:val="FFFFFF"/>
        </w:rPr>
        <w:t xml:space="preserve"> </w:t>
      </w:r>
      <w:r w:rsidRPr="00F45A24">
        <w:rPr>
          <w:rFonts w:ascii="Open Sans" w:eastAsia="Arial" w:hAnsi="Open Sans" w:cs="Open Sans"/>
          <w:b/>
          <w:color w:val="FFFFFF"/>
          <w:w w:val="99"/>
        </w:rPr>
        <w:t>Number</w:t>
      </w:r>
      <w:r w:rsidRPr="00F45A24">
        <w:rPr>
          <w:rFonts w:ascii="Open Sans" w:eastAsia="Arial" w:hAnsi="Open Sans" w:cs="Open Sans"/>
          <w:b/>
          <w:color w:val="FFFFFF"/>
        </w:rPr>
        <w:t xml:space="preserve"> </w:t>
      </w:r>
      <w:r w:rsidR="001B5905" w:rsidRPr="00F45A24">
        <w:rPr>
          <w:rFonts w:ascii="Open Sans" w:eastAsia="Arial" w:hAnsi="Open Sans" w:cs="Open Sans"/>
          <w:color w:val="FFFFFF"/>
          <w:w w:val="99"/>
        </w:rPr>
        <w:t>MLOps</w:t>
      </w:r>
    </w:p>
    <w:p w14:paraId="6DAF1F62" w14:textId="77777777" w:rsidR="00451277" w:rsidRPr="00F45A24" w:rsidRDefault="006E795F">
      <w:pPr>
        <w:spacing w:before="5"/>
        <w:ind w:left="6225"/>
        <w:rPr>
          <w:rFonts w:ascii="Open Sans" w:eastAsia="Arial" w:hAnsi="Open Sans" w:cs="Open Sans"/>
        </w:rPr>
      </w:pPr>
      <w:r w:rsidRPr="00F45A24">
        <w:rPr>
          <w:rFonts w:ascii="Open Sans" w:eastAsia="Arial" w:hAnsi="Open Sans" w:cs="Open Sans"/>
          <w:b/>
          <w:color w:val="FFFFFF"/>
          <w:w w:val="99"/>
        </w:rPr>
        <w:t>Contributor:</w:t>
      </w:r>
    </w:p>
    <w:p w14:paraId="7253E11E" w14:textId="77777777" w:rsidR="00451277" w:rsidRPr="00F45A24" w:rsidRDefault="00451277">
      <w:pPr>
        <w:spacing w:before="6" w:line="160" w:lineRule="exact"/>
        <w:rPr>
          <w:rFonts w:ascii="Open Sans" w:hAnsi="Open Sans" w:cs="Open Sans"/>
          <w:sz w:val="16"/>
          <w:szCs w:val="16"/>
        </w:rPr>
      </w:pPr>
    </w:p>
    <w:p w14:paraId="18CB885E" w14:textId="77777777" w:rsidR="00451277" w:rsidRPr="00F45A24" w:rsidRDefault="00451277">
      <w:pPr>
        <w:spacing w:before="2" w:line="100" w:lineRule="exact"/>
        <w:rPr>
          <w:rFonts w:ascii="Open Sans" w:hAnsi="Open Sans" w:cs="Open Sans"/>
          <w:sz w:val="10"/>
          <w:szCs w:val="10"/>
        </w:rPr>
      </w:pPr>
    </w:p>
    <w:p w14:paraId="533B4388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239A99E4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7D0E7F5D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30391430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18C84397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55D5BCA3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03B2AFAE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790A605A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1E1F5B1A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33F6B868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1B0D3DF5" w14:textId="7272D43B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3A44D425" w14:textId="7D8B5AE4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662AD9A8" w14:textId="14ECF38D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614822D1" w14:textId="276C876A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0993BF09" w14:textId="0414615D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1CE7DCE4" w14:textId="0611E1D6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77117B65" w14:textId="74B7DBC8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4C777EDE" w14:textId="1F4AE431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1720E19A" w14:textId="637B9474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16FB193C" w14:textId="3A03C646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3DDA3D1A" w14:textId="7866E7D5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1ED8CAF8" w14:textId="7DEF57D8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6209EBCF" w14:textId="31A8453C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1F74CAE4" w14:textId="5E985A3A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15CA5544" w14:textId="0E35BE4A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3ED1D348" w14:textId="12A3460E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1CC332D9" w14:textId="0782654F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30753D33" w14:textId="1CB99B88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17906742" w14:textId="77777777" w:rsidR="002320F4" w:rsidRPr="00F45A24" w:rsidRDefault="002320F4">
      <w:pPr>
        <w:spacing w:line="200" w:lineRule="exact"/>
        <w:rPr>
          <w:rFonts w:ascii="Open Sans" w:hAnsi="Open Sans" w:cs="Open Sans"/>
        </w:rPr>
      </w:pPr>
    </w:p>
    <w:p w14:paraId="660EA11D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5A47CFD1" w14:textId="77777777" w:rsidR="00451277" w:rsidRPr="00F45A24" w:rsidRDefault="00451277">
      <w:pPr>
        <w:spacing w:line="200" w:lineRule="exact"/>
        <w:rPr>
          <w:rFonts w:ascii="Open Sans" w:hAnsi="Open Sans" w:cs="Open Sans"/>
        </w:rPr>
      </w:pPr>
    </w:p>
    <w:p w14:paraId="47422671" w14:textId="77777777" w:rsidR="00F7024F" w:rsidRPr="00F45A24" w:rsidRDefault="00F7024F">
      <w:pPr>
        <w:ind w:left="119"/>
        <w:rPr>
          <w:rFonts w:ascii="Open Sans" w:eastAsia="Arial" w:hAnsi="Open Sans" w:cs="Open Sans"/>
          <w:w w:val="99"/>
        </w:rPr>
      </w:pPr>
    </w:p>
    <w:p w14:paraId="4FC98E33" w14:textId="77777777" w:rsidR="00F7024F" w:rsidRPr="00F45A24" w:rsidRDefault="00F7024F">
      <w:pPr>
        <w:ind w:left="119"/>
        <w:rPr>
          <w:rFonts w:ascii="Open Sans" w:eastAsia="Arial" w:hAnsi="Open Sans" w:cs="Open Sans"/>
          <w:w w:val="99"/>
        </w:rPr>
      </w:pPr>
    </w:p>
    <w:p w14:paraId="02610981" w14:textId="77777777" w:rsidR="00F7024F" w:rsidRPr="00F45A24" w:rsidRDefault="00F7024F">
      <w:pPr>
        <w:ind w:left="119"/>
        <w:rPr>
          <w:rFonts w:ascii="Open Sans" w:eastAsia="Arial" w:hAnsi="Open Sans" w:cs="Open Sans"/>
          <w:w w:val="99"/>
        </w:rPr>
      </w:pPr>
    </w:p>
    <w:p w14:paraId="621D6BCC" w14:textId="77777777" w:rsidR="00451277" w:rsidRPr="00F45A24" w:rsidRDefault="00451277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6A01A254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5BBD7211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sdt>
      <w:sdtPr>
        <w:rPr>
          <w:rFonts w:ascii="Open Sans" w:eastAsia="Times New Roman" w:hAnsi="Open Sans" w:cs="Open Sans"/>
          <w:color w:val="auto"/>
          <w:sz w:val="20"/>
          <w:szCs w:val="20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F45A24" w:rsidRDefault="00F7024F">
          <w:pPr>
            <w:pStyle w:val="TOCHeading"/>
            <w:rPr>
              <w:rFonts w:ascii="Open Sans" w:hAnsi="Open Sans" w:cs="Open Sans"/>
            </w:rPr>
          </w:pPr>
          <w:r w:rsidRPr="00F45A24">
            <w:rPr>
              <w:rFonts w:ascii="Open Sans" w:hAnsi="Open Sans" w:cs="Open Sans"/>
            </w:rPr>
            <w:t>Contents</w:t>
          </w:r>
        </w:p>
        <w:p w14:paraId="61DB661D" w14:textId="3EC66971" w:rsidR="00816FCE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45A24">
            <w:rPr>
              <w:rFonts w:ascii="Open Sans" w:hAnsi="Open Sans" w:cs="Open Sans"/>
              <w:b/>
              <w:bCs/>
              <w:noProof/>
            </w:rPr>
            <w:fldChar w:fldCharType="begin"/>
          </w:r>
          <w:r w:rsidRPr="00F45A24">
            <w:rPr>
              <w:rFonts w:ascii="Open Sans" w:hAnsi="Open Sans" w:cs="Open Sans"/>
              <w:b/>
              <w:bCs/>
              <w:noProof/>
            </w:rPr>
            <w:instrText xml:space="preserve"> TOC \o "1-3" \h \z \u </w:instrText>
          </w:r>
          <w:r w:rsidRPr="00F45A24">
            <w:rPr>
              <w:rFonts w:ascii="Open Sans" w:hAnsi="Open Sans" w:cs="Open Sans"/>
              <w:b/>
              <w:bCs/>
              <w:noProof/>
            </w:rPr>
            <w:fldChar w:fldCharType="separate"/>
          </w:r>
          <w:hyperlink w:anchor="_Toc236739999" w:history="1">
            <w:r w:rsidR="00816FCE" w:rsidRPr="00E24E33">
              <w:rPr>
                <w:rStyle w:val="Hyperlink"/>
                <w:rFonts w:ascii="Open Sans" w:eastAsia="Arial" w:hAnsi="Open Sans" w:cs="Open Sans"/>
                <w:noProof/>
              </w:rPr>
              <w:t>1.</w:t>
            </w:r>
            <w:r w:rsidR="00816FCE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16FCE" w:rsidRPr="00E24E33">
              <w:rPr>
                <w:rStyle w:val="Hyperlink"/>
                <w:rFonts w:ascii="Open Sans" w:eastAsia="Arial" w:hAnsi="Open Sans" w:cs="Open Sans"/>
                <w:noProof/>
              </w:rPr>
              <w:t>Lab Description</w:t>
            </w:r>
            <w:r w:rsidR="00816FCE">
              <w:rPr>
                <w:noProof/>
                <w:webHidden/>
              </w:rPr>
              <w:tab/>
            </w:r>
            <w:r w:rsidR="00816FCE">
              <w:rPr>
                <w:noProof/>
                <w:webHidden/>
              </w:rPr>
              <w:fldChar w:fldCharType="begin"/>
            </w:r>
            <w:r w:rsidR="00816FCE">
              <w:rPr>
                <w:noProof/>
                <w:webHidden/>
              </w:rPr>
              <w:instrText xml:space="preserve"> PAGEREF _Toc236739999 \h </w:instrText>
            </w:r>
            <w:r w:rsidR="00816FCE">
              <w:rPr>
                <w:noProof/>
                <w:webHidden/>
              </w:rPr>
            </w:r>
            <w:r w:rsidR="00816FCE">
              <w:rPr>
                <w:noProof/>
                <w:webHidden/>
              </w:rPr>
              <w:fldChar w:fldCharType="separate"/>
            </w:r>
            <w:r w:rsidR="00816FCE">
              <w:rPr>
                <w:noProof/>
                <w:webHidden/>
              </w:rPr>
              <w:t>2</w:t>
            </w:r>
            <w:r w:rsidR="00816FCE">
              <w:rPr>
                <w:noProof/>
                <w:webHidden/>
              </w:rPr>
              <w:fldChar w:fldCharType="end"/>
            </w:r>
          </w:hyperlink>
        </w:p>
        <w:p w14:paraId="38E95B0D" w14:textId="7A4C3489" w:rsidR="00816FCE" w:rsidRDefault="00816FCE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40000" w:history="1">
            <w:r w:rsidRPr="00E24E33">
              <w:rPr>
                <w:rStyle w:val="Hyperlink"/>
                <w:rFonts w:ascii="Open Sans" w:eastAsia="Arial" w:hAnsi="Open Sans" w:cs="Open Sans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4E33">
              <w:rPr>
                <w:rStyle w:val="Hyperlink"/>
                <w:rFonts w:ascii="Open Sans" w:eastAsia="Arial" w:hAnsi="Open Sans" w:cs="Open Sans"/>
                <w:noProof/>
              </w:rPr>
              <w:t>Business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C681" w14:textId="034FD078" w:rsidR="00816FCE" w:rsidRDefault="00816FCE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40001" w:history="1">
            <w:r w:rsidRPr="00E24E33">
              <w:rPr>
                <w:rStyle w:val="Hyperlink"/>
                <w:rFonts w:ascii="Open Sans" w:eastAsia="Arial" w:hAnsi="Open Sans" w:cs="Open Sans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4E33">
              <w:rPr>
                <w:rStyle w:val="Hyperlink"/>
                <w:rFonts w:ascii="Open Sans" w:eastAsia="Arial" w:hAnsi="Open Sans" w:cs="Open Sans"/>
                <w:noProof/>
              </w:rPr>
              <w:t>Lab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A3952" w14:textId="3886516E" w:rsidR="00816FCE" w:rsidRDefault="00816FCE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40002" w:history="1">
            <w:r w:rsidRPr="00E24E33">
              <w:rPr>
                <w:rStyle w:val="Hyperlink"/>
                <w:rFonts w:eastAsia="Arial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4E33">
              <w:rPr>
                <w:rStyle w:val="Hyperlink"/>
                <w:rFonts w:eastAsia="Arial"/>
                <w:noProof/>
              </w:rPr>
              <w:t>Step 1 Create Project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605BC" w14:textId="4A213F3B" w:rsidR="00816FCE" w:rsidRDefault="00816FCE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40003" w:history="1">
            <w:r w:rsidRPr="00E24E33">
              <w:rPr>
                <w:rStyle w:val="Hyperlink"/>
                <w:rFonts w:eastAsia="Arial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4E33">
              <w:rPr>
                <w:rStyle w:val="Hyperlink"/>
                <w:rFonts w:eastAsia="Arial"/>
                <w:noProof/>
              </w:rPr>
              <w:t>Step 2 Create Python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6DC61" w14:textId="6A52194F" w:rsidR="00816FCE" w:rsidRDefault="00816FCE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40004" w:history="1">
            <w:r w:rsidRPr="00E24E33">
              <w:rPr>
                <w:rStyle w:val="Hyperlink"/>
                <w:rFonts w:eastAsia="Arial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4E33">
              <w:rPr>
                <w:rStyle w:val="Hyperlink"/>
                <w:rFonts w:eastAsia="Arial"/>
                <w:noProof/>
              </w:rPr>
              <w:t>Step 3 – Create the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6256" w14:textId="5BFE86F9" w:rsidR="00816FCE" w:rsidRDefault="00816FCE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40005" w:history="1">
            <w:r w:rsidRPr="00E24E33">
              <w:rPr>
                <w:rStyle w:val="Hyperlink"/>
                <w:rFonts w:eastAsia="Arial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4E33">
              <w:rPr>
                <w:rStyle w:val="Hyperlink"/>
                <w:rFonts w:eastAsia="Arial"/>
                <w:noProof/>
              </w:rPr>
              <w:t>Step 4 – Create Feature Engineering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642B3" w14:textId="110FB6B5" w:rsidR="00816FCE" w:rsidRDefault="00816FCE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40006" w:history="1">
            <w:r w:rsidRPr="00E24E33">
              <w:rPr>
                <w:rStyle w:val="Hyperlink"/>
                <w:rFonts w:eastAsia="Arial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4E33">
              <w:rPr>
                <w:rStyle w:val="Hyperlink"/>
                <w:rFonts w:eastAsia="Arial"/>
                <w:noProof/>
              </w:rPr>
              <w:t>Step 5 – Create AI Training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9B579" w14:textId="2E590AA7" w:rsidR="00816FCE" w:rsidRDefault="00816FCE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40007" w:history="1">
            <w:r w:rsidRPr="00E24E33">
              <w:rPr>
                <w:rStyle w:val="Hyperlink"/>
                <w:rFonts w:eastAsia="Arial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4E33">
              <w:rPr>
                <w:rStyle w:val="Hyperlink"/>
                <w:rFonts w:eastAsia="Arial"/>
                <w:noProof/>
              </w:rPr>
              <w:t>Step 6 – Execute AI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3EB1A" w14:textId="2CD24DE2" w:rsidR="00816FCE" w:rsidRDefault="00816FCE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40008" w:history="1">
            <w:r w:rsidRPr="00E24E33">
              <w:rPr>
                <w:rStyle w:val="Hyperlink"/>
                <w:rFonts w:eastAsia="Arial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4E33">
              <w:rPr>
                <w:rStyle w:val="Hyperlink"/>
                <w:rFonts w:eastAsia="Arial"/>
                <w:noProof/>
              </w:rPr>
              <w:t>Step 11 – Create Prediction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037F1FF0" w:rsidR="00F7024F" w:rsidRPr="00F45A24" w:rsidRDefault="00F7024F">
          <w:pPr>
            <w:rPr>
              <w:rFonts w:ascii="Open Sans" w:hAnsi="Open Sans" w:cs="Open Sans"/>
            </w:rPr>
          </w:pPr>
          <w:r w:rsidRPr="00F45A24">
            <w:rPr>
              <w:rFonts w:ascii="Open Sans" w:hAnsi="Open Sans" w:cs="Open Sans"/>
              <w:b/>
              <w:bCs/>
              <w:noProof/>
            </w:rPr>
            <w:fldChar w:fldCharType="end"/>
          </w:r>
        </w:p>
      </w:sdtContent>
    </w:sdt>
    <w:p w14:paraId="0DCDD231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2C055760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63F5D2D8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68A6818E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56C523AA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63F60CFE" w14:textId="77777777" w:rsidR="00F7024F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4C335F7F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550CEC53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1CD2ADD5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58E593A0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66B45B81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6D17ECD1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73339B8B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2BFD514C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0941743D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52CFD058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72DC89EE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68C7A7AF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0AA6493E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4CB6CE3B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115A51E2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249FFF08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21A9E0B7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683EF33B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4E0359B5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0995BC24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7902D1D6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32D58D70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1D010665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19B39A54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608115DC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0516EFDC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013C18B6" w14:textId="77777777" w:rsidR="00816FCE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2768D02B" w14:textId="77777777" w:rsidR="00816FCE" w:rsidRPr="00F45A24" w:rsidRDefault="00816FCE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715D5D1D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25CA1082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53E7FF27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0634504A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1FF8E78C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2AD7B655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307AB7DE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6EEC8315" w14:textId="77777777" w:rsidR="00F7024F" w:rsidRPr="00F45A24" w:rsidRDefault="00F7024F">
      <w:pPr>
        <w:spacing w:before="5" w:line="180" w:lineRule="exact"/>
        <w:rPr>
          <w:rFonts w:ascii="Open Sans" w:hAnsi="Open Sans" w:cs="Open Sans"/>
          <w:sz w:val="19"/>
          <w:szCs w:val="19"/>
        </w:rPr>
      </w:pPr>
    </w:p>
    <w:p w14:paraId="2C9683C8" w14:textId="77777777" w:rsidR="009F4EF1" w:rsidRPr="00F45A24" w:rsidRDefault="009F4EF1">
      <w:pPr>
        <w:spacing w:before="5" w:line="180" w:lineRule="exact"/>
        <w:rPr>
          <w:rFonts w:ascii="Open Sans" w:hAnsi="Open Sans" w:cs="Open Sans"/>
          <w:sz w:val="24"/>
          <w:szCs w:val="24"/>
        </w:rPr>
      </w:pPr>
    </w:p>
    <w:p w14:paraId="2532FEB0" w14:textId="125A11A2" w:rsidR="003F7C99" w:rsidRPr="00F45A24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296669D0" w14:textId="77777777" w:rsidR="00366A1F" w:rsidRDefault="00366A1F" w:rsidP="00366A1F"/>
    <w:p w14:paraId="19E1F730" w14:textId="77777777" w:rsidR="00366A1F" w:rsidRPr="00366A1F" w:rsidRDefault="00366A1F" w:rsidP="00366A1F">
      <w:pPr>
        <w:pStyle w:val="Heading1"/>
        <w:rPr>
          <w:rFonts w:ascii="Open Sans" w:eastAsia="Arial" w:hAnsi="Open Sans" w:cs="Open Sans"/>
          <w:color w:val="1F497D" w:themeColor="text2"/>
          <w:sz w:val="36"/>
          <w:szCs w:val="36"/>
        </w:rPr>
      </w:pPr>
      <w:bookmarkStart w:id="0" w:name="_Toc236739999"/>
      <w:r w:rsidRPr="00366A1F">
        <w:rPr>
          <w:rFonts w:ascii="Open Sans" w:eastAsia="Arial" w:hAnsi="Open Sans" w:cs="Open Sans"/>
          <w:color w:val="1F497D" w:themeColor="text2"/>
          <w:sz w:val="36"/>
          <w:szCs w:val="36"/>
        </w:rPr>
        <w:lastRenderedPageBreak/>
        <w:t>Lab Description</w:t>
      </w:r>
      <w:bookmarkEnd w:id="0"/>
    </w:p>
    <w:p w14:paraId="0CD4AD54" w14:textId="77777777" w:rsidR="00366A1F" w:rsidRDefault="00366A1F" w:rsidP="00366A1F">
      <w:pPr>
        <w:rPr>
          <w:rFonts w:ascii="Open Sans" w:hAnsi="Open Sans" w:cs="Open Sans"/>
          <w:sz w:val="24"/>
          <w:szCs w:val="24"/>
        </w:rPr>
      </w:pPr>
      <w:r w:rsidRPr="00366A1F">
        <w:rPr>
          <w:rFonts w:ascii="Open Sans" w:hAnsi="Open Sans" w:cs="Open Sans"/>
          <w:sz w:val="24"/>
          <w:szCs w:val="24"/>
        </w:rPr>
        <w:t xml:space="preserve">In this lab, you will build a simple </w:t>
      </w:r>
      <w:r w:rsidRPr="00366A1F">
        <w:rPr>
          <w:rFonts w:ascii="Open Sans" w:hAnsi="Open Sans" w:cs="Open Sans"/>
          <w:b/>
          <w:bCs/>
          <w:sz w:val="24"/>
          <w:szCs w:val="24"/>
        </w:rPr>
        <w:t>Feature Store</w:t>
      </w:r>
      <w:r w:rsidRPr="00366A1F">
        <w:rPr>
          <w:rFonts w:ascii="Open Sans" w:hAnsi="Open Sans" w:cs="Open Sans"/>
          <w:sz w:val="24"/>
          <w:szCs w:val="24"/>
        </w:rPr>
        <w:t xml:space="preserve"> for Vodafone's Billing Assurance AI system. You will create business features from raw billing data, register them in a Feature Store using </w:t>
      </w:r>
      <w:r w:rsidRPr="00366A1F">
        <w:rPr>
          <w:rFonts w:ascii="Open Sans" w:hAnsi="Open Sans" w:cs="Open Sans"/>
          <w:b/>
          <w:bCs/>
          <w:sz w:val="24"/>
          <w:szCs w:val="24"/>
        </w:rPr>
        <w:t>Feast</w:t>
      </w:r>
      <w:r w:rsidRPr="00366A1F">
        <w:rPr>
          <w:rFonts w:ascii="Open Sans" w:hAnsi="Open Sans" w:cs="Open Sans"/>
          <w:sz w:val="24"/>
          <w:szCs w:val="24"/>
        </w:rPr>
        <w:t>, and retrieve them for machine learning models. This demonstrates how the same trusted features can be reused across multiple AI applications, ensuring consistency between model training and production.</w:t>
      </w:r>
    </w:p>
    <w:p w14:paraId="25AC3B71" w14:textId="77777777" w:rsidR="004B72CB" w:rsidRDefault="004B72CB" w:rsidP="00366A1F">
      <w:pPr>
        <w:rPr>
          <w:rFonts w:ascii="Open Sans" w:hAnsi="Open Sans" w:cs="Open Sans"/>
          <w:sz w:val="24"/>
          <w:szCs w:val="24"/>
        </w:rPr>
      </w:pPr>
    </w:p>
    <w:p w14:paraId="5A8CED9F" w14:textId="4F3E62FD" w:rsidR="004B72CB" w:rsidRPr="004B72CB" w:rsidRDefault="004B72CB" w:rsidP="004B72CB">
      <w:pPr>
        <w:pStyle w:val="ListParagraph"/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B72CB">
        <w:rPr>
          <w:rFonts w:ascii="Open Sans" w:hAnsi="Open Sans" w:cs="Open Sans"/>
          <w:b/>
          <w:bCs/>
          <w:sz w:val="24"/>
          <w:szCs w:val="24"/>
        </w:rPr>
        <w:t>Step 1:</w:t>
      </w:r>
      <w:r w:rsidRPr="004B72CB">
        <w:rPr>
          <w:rFonts w:ascii="Open Sans" w:hAnsi="Open Sans" w:cs="Open Sans"/>
          <w:sz w:val="24"/>
          <w:szCs w:val="24"/>
        </w:rPr>
        <w:t xml:space="preserve"> Read the Feature Store (customer_features.csv). </w:t>
      </w:r>
    </w:p>
    <w:p w14:paraId="6B84DB34" w14:textId="068BFFC4" w:rsidR="004B72CB" w:rsidRPr="004B72CB" w:rsidRDefault="004B72CB" w:rsidP="004B72CB">
      <w:pPr>
        <w:pStyle w:val="ListParagraph"/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B72CB">
        <w:rPr>
          <w:rFonts w:ascii="Open Sans" w:hAnsi="Open Sans" w:cs="Open Sans"/>
          <w:b/>
          <w:bCs/>
          <w:sz w:val="24"/>
          <w:szCs w:val="24"/>
        </w:rPr>
        <w:t>Step 2:</w:t>
      </w:r>
      <w:r w:rsidRPr="004B72CB">
        <w:rPr>
          <w:rFonts w:ascii="Open Sans" w:hAnsi="Open Sans" w:cs="Open Sans"/>
          <w:sz w:val="24"/>
          <w:szCs w:val="24"/>
        </w:rPr>
        <w:t xml:space="preserve"> Add the target column (</w:t>
      </w:r>
      <w:proofErr w:type="spellStart"/>
      <w:r w:rsidRPr="004B72CB">
        <w:rPr>
          <w:rFonts w:ascii="Open Sans" w:hAnsi="Open Sans" w:cs="Open Sans"/>
          <w:sz w:val="24"/>
          <w:szCs w:val="24"/>
        </w:rPr>
        <w:t>BillingStatus</w:t>
      </w:r>
      <w:proofErr w:type="spellEnd"/>
      <w:r w:rsidRPr="004B72CB">
        <w:rPr>
          <w:rFonts w:ascii="Open Sans" w:hAnsi="Open Sans" w:cs="Open Sans"/>
          <w:sz w:val="24"/>
          <w:szCs w:val="24"/>
        </w:rPr>
        <w:t xml:space="preserve">) that the model should learn. </w:t>
      </w:r>
    </w:p>
    <w:p w14:paraId="62DA500D" w14:textId="596D8A58" w:rsidR="004B72CB" w:rsidRPr="004B72CB" w:rsidRDefault="004B72CB" w:rsidP="004B72CB">
      <w:pPr>
        <w:pStyle w:val="ListParagraph"/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B72CB">
        <w:rPr>
          <w:rFonts w:ascii="Open Sans" w:hAnsi="Open Sans" w:cs="Open Sans"/>
          <w:b/>
          <w:bCs/>
          <w:sz w:val="24"/>
          <w:szCs w:val="24"/>
        </w:rPr>
        <w:t>Step 3:</w:t>
      </w:r>
      <w:r w:rsidRPr="004B72CB">
        <w:rPr>
          <w:rFonts w:ascii="Open Sans" w:hAnsi="Open Sans" w:cs="Open Sans"/>
          <w:sz w:val="24"/>
          <w:szCs w:val="24"/>
        </w:rPr>
        <w:t xml:space="preserve"> Select the engineered features for training. </w:t>
      </w:r>
    </w:p>
    <w:p w14:paraId="6C3DEDCB" w14:textId="1C742669" w:rsidR="004B72CB" w:rsidRPr="004B72CB" w:rsidRDefault="004B72CB" w:rsidP="004B72CB">
      <w:pPr>
        <w:pStyle w:val="ListParagraph"/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B72CB">
        <w:rPr>
          <w:rFonts w:ascii="Open Sans" w:hAnsi="Open Sans" w:cs="Open Sans"/>
          <w:b/>
          <w:bCs/>
          <w:sz w:val="24"/>
          <w:szCs w:val="24"/>
        </w:rPr>
        <w:t>Step 4:</w:t>
      </w:r>
      <w:r w:rsidRPr="004B72CB">
        <w:rPr>
          <w:rFonts w:ascii="Open Sans" w:hAnsi="Open Sans" w:cs="Open Sans"/>
          <w:sz w:val="24"/>
          <w:szCs w:val="24"/>
        </w:rPr>
        <w:t xml:space="preserve"> Select the output (target) column. </w:t>
      </w:r>
    </w:p>
    <w:p w14:paraId="1ED8743E" w14:textId="2075607E" w:rsidR="004B72CB" w:rsidRPr="004B72CB" w:rsidRDefault="004B72CB" w:rsidP="004B72CB">
      <w:pPr>
        <w:pStyle w:val="ListParagraph"/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B72CB">
        <w:rPr>
          <w:rFonts w:ascii="Open Sans" w:hAnsi="Open Sans" w:cs="Open Sans"/>
          <w:b/>
          <w:bCs/>
          <w:sz w:val="24"/>
          <w:szCs w:val="24"/>
        </w:rPr>
        <w:t>Step 5:</w:t>
      </w:r>
      <w:r w:rsidRPr="004B72CB">
        <w:rPr>
          <w:rFonts w:ascii="Open Sans" w:hAnsi="Open Sans" w:cs="Open Sans"/>
          <w:sz w:val="24"/>
          <w:szCs w:val="24"/>
        </w:rPr>
        <w:t xml:space="preserve"> Create a Decision Tree machine learning model. </w:t>
      </w:r>
    </w:p>
    <w:p w14:paraId="70F02CC9" w14:textId="7F6181D2" w:rsidR="004B72CB" w:rsidRPr="004B72CB" w:rsidRDefault="004B72CB" w:rsidP="004B72CB">
      <w:pPr>
        <w:pStyle w:val="ListParagraph"/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B72CB">
        <w:rPr>
          <w:rFonts w:ascii="Open Sans" w:hAnsi="Open Sans" w:cs="Open Sans"/>
          <w:b/>
          <w:bCs/>
          <w:sz w:val="24"/>
          <w:szCs w:val="24"/>
        </w:rPr>
        <w:t>Step 6:</w:t>
      </w:r>
      <w:r w:rsidRPr="004B72CB">
        <w:rPr>
          <w:rFonts w:ascii="Open Sans" w:hAnsi="Open Sans" w:cs="Open Sans"/>
          <w:sz w:val="24"/>
          <w:szCs w:val="24"/>
        </w:rPr>
        <w:t xml:space="preserve"> Train the model using the Feature Store. </w:t>
      </w:r>
    </w:p>
    <w:p w14:paraId="48F3190C" w14:textId="3F265F3B" w:rsidR="004B72CB" w:rsidRPr="004B72CB" w:rsidRDefault="004B72CB" w:rsidP="004B72CB">
      <w:pPr>
        <w:pStyle w:val="ListParagraph"/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B72CB">
        <w:rPr>
          <w:rFonts w:ascii="Open Sans" w:hAnsi="Open Sans" w:cs="Open Sans"/>
          <w:b/>
          <w:bCs/>
          <w:sz w:val="24"/>
          <w:szCs w:val="24"/>
        </w:rPr>
        <w:t>Step 7:</w:t>
      </w:r>
      <w:r w:rsidRPr="004B72CB">
        <w:rPr>
          <w:rFonts w:ascii="Open Sans" w:hAnsi="Open Sans" w:cs="Open Sans"/>
          <w:sz w:val="24"/>
          <w:szCs w:val="24"/>
        </w:rPr>
        <w:t xml:space="preserve"> Create a new customer record with feature values. </w:t>
      </w:r>
    </w:p>
    <w:p w14:paraId="3114CF48" w14:textId="5D5F3652" w:rsidR="004B72CB" w:rsidRPr="004B72CB" w:rsidRDefault="004B72CB" w:rsidP="004B72CB">
      <w:pPr>
        <w:pStyle w:val="ListParagraph"/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B72CB">
        <w:rPr>
          <w:rFonts w:ascii="Open Sans" w:hAnsi="Open Sans" w:cs="Open Sans"/>
          <w:b/>
          <w:bCs/>
          <w:sz w:val="24"/>
          <w:szCs w:val="24"/>
        </w:rPr>
        <w:t>Step 8:</w:t>
      </w:r>
      <w:r w:rsidRPr="004B72CB">
        <w:rPr>
          <w:rFonts w:ascii="Open Sans" w:hAnsi="Open Sans" w:cs="Open Sans"/>
          <w:sz w:val="24"/>
          <w:szCs w:val="24"/>
        </w:rPr>
        <w:t xml:space="preserve"> Ask the trained model to predict the customer's billing status. </w:t>
      </w:r>
    </w:p>
    <w:p w14:paraId="1C4153A4" w14:textId="1B75366F" w:rsidR="004B72CB" w:rsidRPr="004B72CB" w:rsidRDefault="004B72CB" w:rsidP="004B72CB">
      <w:pPr>
        <w:pStyle w:val="ListParagraph"/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B72CB">
        <w:rPr>
          <w:rFonts w:ascii="Open Sans" w:hAnsi="Open Sans" w:cs="Open Sans"/>
          <w:b/>
          <w:bCs/>
          <w:sz w:val="24"/>
          <w:szCs w:val="24"/>
        </w:rPr>
        <w:t>Step 9:</w:t>
      </w:r>
      <w:r w:rsidRPr="004B72CB">
        <w:rPr>
          <w:rFonts w:ascii="Open Sans" w:hAnsi="Open Sans" w:cs="Open Sans"/>
          <w:sz w:val="24"/>
          <w:szCs w:val="24"/>
        </w:rPr>
        <w:t xml:space="preserve"> Display a user-friendly prediction.</w:t>
      </w:r>
    </w:p>
    <w:p w14:paraId="0A5CD6FD" w14:textId="77777777" w:rsidR="00366A1F" w:rsidRPr="00366A1F" w:rsidRDefault="00366A1F" w:rsidP="00366A1F"/>
    <w:p w14:paraId="30615A63" w14:textId="2FC0C850" w:rsidR="003F7C99" w:rsidRPr="00F45A24" w:rsidRDefault="00366A1F" w:rsidP="003F7C99">
      <w:pPr>
        <w:pStyle w:val="Heading1"/>
        <w:rPr>
          <w:rFonts w:ascii="Open Sans" w:eastAsia="Arial" w:hAnsi="Open Sans" w:cs="Open Sans"/>
          <w:color w:val="1F497D" w:themeColor="text2"/>
          <w:sz w:val="36"/>
          <w:szCs w:val="36"/>
        </w:rPr>
      </w:pPr>
      <w:bookmarkStart w:id="1" w:name="_Toc236740000"/>
      <w:r>
        <w:rPr>
          <w:rFonts w:ascii="Open Sans" w:eastAsia="Arial" w:hAnsi="Open Sans" w:cs="Open Sans"/>
          <w:color w:val="1F497D" w:themeColor="text2"/>
          <w:sz w:val="36"/>
          <w:szCs w:val="36"/>
        </w:rPr>
        <w:t>Business</w:t>
      </w:r>
      <w:r w:rsidR="003F7C99" w:rsidRPr="00F45A24">
        <w:rPr>
          <w:rFonts w:ascii="Open Sans" w:eastAsia="Arial" w:hAnsi="Open Sans" w:cs="Open Sans"/>
          <w:color w:val="1F497D" w:themeColor="text2"/>
          <w:sz w:val="36"/>
          <w:szCs w:val="36"/>
        </w:rPr>
        <w:t xml:space="preserve"> Scenario</w:t>
      </w:r>
      <w:bookmarkEnd w:id="1"/>
    </w:p>
    <w:p w14:paraId="4827DF54" w14:textId="77777777" w:rsidR="00366A1F" w:rsidRDefault="00366A1F" w:rsidP="00366A1F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366A1F">
        <w:rPr>
          <w:rFonts w:ascii="Open Sans" w:hAnsi="Open Sans" w:cs="Open Sans"/>
          <w:color w:val="212121"/>
          <w:sz w:val="24"/>
          <w:szCs w:val="24"/>
        </w:rPr>
        <w:t>Vodafone receives millions of billing transactions every day.</w:t>
      </w:r>
    </w:p>
    <w:p w14:paraId="570F0424" w14:textId="77777777" w:rsidR="00366A1F" w:rsidRPr="00366A1F" w:rsidRDefault="00366A1F" w:rsidP="00366A1F">
      <w:pPr>
        <w:shd w:val="clear" w:color="auto" w:fill="FFFFFF"/>
        <w:rPr>
          <w:rFonts w:ascii="Open Sans" w:hAnsi="Open Sans" w:cs="Open Sans"/>
          <w:color w:val="000000" w:themeColor="text1"/>
          <w:sz w:val="24"/>
          <w:szCs w:val="24"/>
        </w:rPr>
      </w:pPr>
    </w:p>
    <w:p w14:paraId="3CAF62DF" w14:textId="77777777" w:rsidR="00366A1F" w:rsidRPr="00366A1F" w:rsidRDefault="00366A1F" w:rsidP="00366A1F">
      <w:pPr>
        <w:shd w:val="clear" w:color="auto" w:fill="FFFFFF"/>
        <w:rPr>
          <w:rFonts w:ascii="Open Sans" w:hAnsi="Open Sans" w:cs="Open Sans"/>
          <w:color w:val="000000" w:themeColor="text1"/>
          <w:sz w:val="24"/>
          <w:szCs w:val="24"/>
        </w:rPr>
      </w:pPr>
      <w:r w:rsidRPr="00366A1F">
        <w:rPr>
          <w:rFonts w:ascii="Open Sans" w:hAnsi="Open Sans" w:cs="Open Sans"/>
          <w:color w:val="000000" w:themeColor="text1"/>
          <w:sz w:val="24"/>
          <w:szCs w:val="24"/>
        </w:rPr>
        <w:t xml:space="preserve">Rather than calculating customer features separately for every AI model, Vodafone stores these features in a </w:t>
      </w:r>
      <w:r w:rsidRPr="00366A1F">
        <w:rPr>
          <w:rFonts w:ascii="Open Sans" w:hAnsi="Open Sans" w:cs="Open Sans"/>
          <w:b/>
          <w:bCs/>
          <w:color w:val="000000" w:themeColor="text1"/>
          <w:sz w:val="24"/>
          <w:szCs w:val="24"/>
        </w:rPr>
        <w:t>Feature Store</w:t>
      </w:r>
      <w:r w:rsidRPr="00366A1F">
        <w:rPr>
          <w:rFonts w:ascii="Open Sans" w:hAnsi="Open Sans" w:cs="Open Sans"/>
          <w:color w:val="000000" w:themeColor="text1"/>
          <w:sz w:val="24"/>
          <w:szCs w:val="24"/>
        </w:rPr>
        <w:t>.</w:t>
      </w:r>
    </w:p>
    <w:p w14:paraId="2F70D82F" w14:textId="77777777" w:rsidR="00366A1F" w:rsidRPr="00366A1F" w:rsidRDefault="00366A1F" w:rsidP="00366A1F">
      <w:pPr>
        <w:shd w:val="clear" w:color="auto" w:fill="FFFFFF"/>
        <w:rPr>
          <w:rFonts w:ascii="Open Sans" w:hAnsi="Open Sans" w:cs="Open Sans"/>
          <w:color w:val="000000" w:themeColor="text1"/>
          <w:sz w:val="24"/>
          <w:szCs w:val="24"/>
        </w:rPr>
      </w:pPr>
      <w:r w:rsidRPr="00366A1F">
        <w:rPr>
          <w:rFonts w:ascii="Open Sans" w:hAnsi="Open Sans" w:cs="Open Sans"/>
          <w:color w:val="000000" w:themeColor="text1"/>
          <w:sz w:val="24"/>
          <w:szCs w:val="24"/>
        </w:rPr>
        <w:t>This allows</w:t>
      </w:r>
    </w:p>
    <w:p w14:paraId="17224E61" w14:textId="77777777" w:rsidR="00366A1F" w:rsidRPr="00366A1F" w:rsidRDefault="00366A1F">
      <w:pPr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000000" w:themeColor="text1"/>
          <w:sz w:val="24"/>
          <w:szCs w:val="24"/>
        </w:rPr>
      </w:pPr>
      <w:r w:rsidRPr="00366A1F">
        <w:rPr>
          <w:rFonts w:ascii="Open Sans" w:hAnsi="Open Sans" w:cs="Open Sans"/>
          <w:color w:val="000000" w:themeColor="text1"/>
          <w:sz w:val="24"/>
          <w:szCs w:val="24"/>
        </w:rPr>
        <w:t xml:space="preserve">Billing AI </w:t>
      </w:r>
    </w:p>
    <w:p w14:paraId="1A25A7C6" w14:textId="77777777" w:rsidR="00366A1F" w:rsidRPr="00366A1F" w:rsidRDefault="00366A1F">
      <w:pPr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000000" w:themeColor="text1"/>
          <w:sz w:val="24"/>
          <w:szCs w:val="24"/>
        </w:rPr>
      </w:pPr>
      <w:r w:rsidRPr="00366A1F">
        <w:rPr>
          <w:rFonts w:ascii="Open Sans" w:hAnsi="Open Sans" w:cs="Open Sans"/>
          <w:color w:val="000000" w:themeColor="text1"/>
          <w:sz w:val="24"/>
          <w:szCs w:val="24"/>
        </w:rPr>
        <w:t xml:space="preserve">Fraud Detection </w:t>
      </w:r>
    </w:p>
    <w:p w14:paraId="31A203D0" w14:textId="77777777" w:rsidR="00366A1F" w:rsidRPr="00366A1F" w:rsidRDefault="00366A1F">
      <w:pPr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000000" w:themeColor="text1"/>
          <w:sz w:val="24"/>
          <w:szCs w:val="24"/>
        </w:rPr>
      </w:pPr>
      <w:r w:rsidRPr="00366A1F">
        <w:rPr>
          <w:rFonts w:ascii="Open Sans" w:hAnsi="Open Sans" w:cs="Open Sans"/>
          <w:color w:val="000000" w:themeColor="text1"/>
          <w:sz w:val="24"/>
          <w:szCs w:val="24"/>
        </w:rPr>
        <w:t xml:space="preserve">Customer Churn Prediction </w:t>
      </w:r>
    </w:p>
    <w:p w14:paraId="2F7914D6" w14:textId="77777777" w:rsidR="00366A1F" w:rsidRPr="00366A1F" w:rsidRDefault="00366A1F" w:rsidP="00366A1F">
      <w:pPr>
        <w:shd w:val="clear" w:color="auto" w:fill="FFFFFF"/>
        <w:rPr>
          <w:rFonts w:ascii="Open Sans" w:hAnsi="Open Sans" w:cs="Open Sans"/>
          <w:color w:val="000000" w:themeColor="text1"/>
          <w:sz w:val="24"/>
          <w:szCs w:val="24"/>
        </w:rPr>
      </w:pPr>
      <w:r w:rsidRPr="00366A1F">
        <w:rPr>
          <w:rFonts w:ascii="Open Sans" w:hAnsi="Open Sans" w:cs="Open Sans"/>
          <w:color w:val="000000" w:themeColor="text1"/>
          <w:sz w:val="24"/>
          <w:szCs w:val="24"/>
        </w:rPr>
        <w:t>to reuse exactly the same features.</w:t>
      </w:r>
    </w:p>
    <w:p w14:paraId="3C0DEE32" w14:textId="67CF2F65" w:rsidR="003F7C99" w:rsidRPr="00F45A24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6BBBE0EE" w14:textId="77777777" w:rsidR="00366A1F" w:rsidRPr="00366A1F" w:rsidRDefault="00366A1F" w:rsidP="00366A1F">
      <w:pPr>
        <w:rPr>
          <w:rFonts w:ascii="Open Sans" w:hAnsi="Open Sans" w:cs="Open Sans"/>
          <w:sz w:val="24"/>
          <w:szCs w:val="24"/>
        </w:rPr>
      </w:pPr>
    </w:p>
    <w:p w14:paraId="7978AFA7" w14:textId="57DB1AD2" w:rsidR="00366A1F" w:rsidRDefault="00366A1F" w:rsidP="00366A1F">
      <w:pPr>
        <w:pStyle w:val="Heading1"/>
        <w:rPr>
          <w:rFonts w:ascii="Open Sans" w:eastAsia="Arial" w:hAnsi="Open Sans" w:cs="Open Sans"/>
          <w:color w:val="1F497D" w:themeColor="text2"/>
          <w:sz w:val="36"/>
          <w:szCs w:val="36"/>
        </w:rPr>
      </w:pPr>
      <w:bookmarkStart w:id="2" w:name="_Toc236740001"/>
      <w:r>
        <w:rPr>
          <w:rFonts w:ascii="Open Sans" w:eastAsia="Arial" w:hAnsi="Open Sans" w:cs="Open Sans"/>
          <w:color w:val="1F497D" w:themeColor="text2"/>
          <w:sz w:val="36"/>
          <w:szCs w:val="36"/>
        </w:rPr>
        <w:t>Lab Step</w:t>
      </w:r>
      <w:bookmarkEnd w:id="2"/>
    </w:p>
    <w:p w14:paraId="0990003D" w14:textId="2E6BD289" w:rsidR="00366A1F" w:rsidRPr="00366A1F" w:rsidRDefault="00366A1F" w:rsidP="00366A1F">
      <w:pPr>
        <w:pStyle w:val="Heading2"/>
        <w:rPr>
          <w:rFonts w:eastAsia="Arial"/>
          <w:i w:val="0"/>
          <w:iCs w:val="0"/>
          <w:color w:val="E36C0A" w:themeColor="accent6" w:themeShade="BF"/>
          <w:sz w:val="36"/>
          <w:szCs w:val="36"/>
        </w:rPr>
      </w:pPr>
      <w:bookmarkStart w:id="3" w:name="_Toc236740002"/>
      <w:r w:rsidRPr="00366A1F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>Step 1 Create Project Folder</w:t>
      </w:r>
      <w:bookmarkEnd w:id="3"/>
    </w:p>
    <w:p w14:paraId="7465EB30" w14:textId="77777777" w:rsidR="00366A1F" w:rsidRPr="00366A1F" w:rsidRDefault="00366A1F">
      <w:pPr>
        <w:numPr>
          <w:ilvl w:val="0"/>
          <w:numId w:val="3"/>
        </w:numPr>
        <w:tabs>
          <w:tab w:val="clear" w:pos="720"/>
        </w:tabs>
        <w:rPr>
          <w:rFonts w:ascii="Open Sans" w:hAnsi="Open Sans" w:cs="Open Sans"/>
          <w:b/>
          <w:bCs/>
          <w:sz w:val="24"/>
          <w:szCs w:val="24"/>
        </w:rPr>
      </w:pPr>
      <w:r w:rsidRPr="00366A1F">
        <w:rPr>
          <w:rFonts w:ascii="Open Sans" w:hAnsi="Open Sans" w:cs="Open Sans"/>
          <w:b/>
          <w:bCs/>
          <w:sz w:val="24"/>
          <w:szCs w:val="24"/>
        </w:rPr>
        <w:t>Description</w:t>
      </w:r>
    </w:p>
    <w:p w14:paraId="04FC9823" w14:textId="77777777" w:rsidR="00366A1F" w:rsidRDefault="00366A1F" w:rsidP="00366A1F">
      <w:pPr>
        <w:rPr>
          <w:rFonts w:ascii="Open Sans" w:hAnsi="Open Sans" w:cs="Open Sans"/>
          <w:sz w:val="24"/>
          <w:szCs w:val="24"/>
        </w:rPr>
      </w:pPr>
      <w:r w:rsidRPr="00366A1F">
        <w:rPr>
          <w:rFonts w:ascii="Open Sans" w:hAnsi="Open Sans" w:cs="Open Sans"/>
          <w:sz w:val="24"/>
          <w:szCs w:val="24"/>
        </w:rPr>
        <w:t>Create a new folder that will contain the complete Feature Store project.</w:t>
      </w:r>
    </w:p>
    <w:p w14:paraId="2421402B" w14:textId="77777777" w:rsidR="00366A1F" w:rsidRPr="00366A1F" w:rsidRDefault="00366A1F" w:rsidP="00366A1F">
      <w:pPr>
        <w:rPr>
          <w:rFonts w:ascii="Open Sans" w:hAnsi="Open Sans" w:cs="Open Sans"/>
          <w:sz w:val="24"/>
          <w:szCs w:val="24"/>
        </w:rPr>
      </w:pPr>
    </w:p>
    <w:p w14:paraId="69652864" w14:textId="5407B642" w:rsidR="00366A1F" w:rsidRDefault="00366A1F" w:rsidP="00366A1F">
      <w:pPr>
        <w:rPr>
          <w:rFonts w:ascii="Open Sans" w:hAnsi="Open Sans" w:cs="Open Sans"/>
          <w:color w:val="365F91" w:themeColor="accent1" w:themeShade="BF"/>
          <w:sz w:val="32"/>
          <w:szCs w:val="32"/>
        </w:rPr>
      </w:pPr>
      <w:proofErr w:type="spellStart"/>
      <w:r w:rsidRPr="00366A1F">
        <w:rPr>
          <w:rFonts w:ascii="Open Sans" w:hAnsi="Open Sans" w:cs="Open Sans"/>
          <w:color w:val="365F91" w:themeColor="accent1" w:themeShade="BF"/>
          <w:sz w:val="32"/>
          <w:szCs w:val="32"/>
        </w:rPr>
        <w:t>mkdir</w:t>
      </w:r>
      <w:proofErr w:type="spellEnd"/>
      <w:r w:rsidRPr="00366A1F">
        <w:rPr>
          <w:rFonts w:ascii="Open Sans" w:hAnsi="Open Sans" w:cs="Open Sans"/>
          <w:color w:val="365F91" w:themeColor="accent1" w:themeShade="BF"/>
          <w:sz w:val="32"/>
          <w:szCs w:val="32"/>
        </w:rPr>
        <w:t xml:space="preserve"> </w:t>
      </w:r>
      <w:proofErr w:type="spellStart"/>
      <w:r w:rsidR="00C130BC" w:rsidRPr="00C130BC">
        <w:rPr>
          <w:rFonts w:ascii="Open Sans" w:hAnsi="Open Sans" w:cs="Open Sans"/>
          <w:color w:val="365F91" w:themeColor="accent1" w:themeShade="BF"/>
          <w:sz w:val="32"/>
          <w:szCs w:val="32"/>
        </w:rPr>
        <w:t>FeatureStoreLab</w:t>
      </w:r>
      <w:proofErr w:type="spellEnd"/>
    </w:p>
    <w:p w14:paraId="121A0E54" w14:textId="77777777" w:rsidR="00366A1F" w:rsidRDefault="00366A1F" w:rsidP="00366A1F">
      <w:pPr>
        <w:rPr>
          <w:rFonts w:ascii="Open Sans" w:hAnsi="Open Sans" w:cs="Open Sans"/>
          <w:color w:val="365F91" w:themeColor="accent1" w:themeShade="BF"/>
          <w:sz w:val="32"/>
          <w:szCs w:val="32"/>
        </w:rPr>
      </w:pPr>
    </w:p>
    <w:p w14:paraId="1937229F" w14:textId="77814A43" w:rsidR="00366A1F" w:rsidRPr="00366A1F" w:rsidRDefault="00366A1F" w:rsidP="00366A1F">
      <w:pPr>
        <w:rPr>
          <w:rFonts w:ascii="Open Sans" w:hAnsi="Open Sans" w:cs="Open Sans"/>
          <w:color w:val="365F91" w:themeColor="accent1" w:themeShade="BF"/>
          <w:sz w:val="32"/>
          <w:szCs w:val="32"/>
        </w:rPr>
      </w:pPr>
      <w:r w:rsidRPr="00366A1F">
        <w:rPr>
          <w:rFonts w:ascii="Open Sans" w:hAnsi="Open Sans" w:cs="Open Sans"/>
          <w:noProof/>
          <w:color w:val="365F91" w:themeColor="accent1" w:themeShade="BF"/>
          <w:sz w:val="32"/>
          <w:szCs w:val="32"/>
        </w:rPr>
        <w:drawing>
          <wp:inline distT="0" distB="0" distL="0" distR="0" wp14:anchorId="360AEA12" wp14:editId="34BC1484">
            <wp:extent cx="6197600" cy="895985"/>
            <wp:effectExtent l="0" t="0" r="0" b="0"/>
            <wp:docPr id="191566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65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ECF8" w14:textId="77777777" w:rsidR="00366A1F" w:rsidRPr="00366A1F" w:rsidRDefault="00366A1F" w:rsidP="00366A1F">
      <w:pPr>
        <w:pStyle w:val="Heading2"/>
        <w:rPr>
          <w:rFonts w:eastAsia="Arial"/>
          <w:i w:val="0"/>
          <w:iCs w:val="0"/>
          <w:color w:val="E36C0A" w:themeColor="accent6" w:themeShade="BF"/>
          <w:sz w:val="36"/>
          <w:szCs w:val="36"/>
        </w:rPr>
      </w:pPr>
      <w:bookmarkStart w:id="4" w:name="_Toc236740003"/>
      <w:r w:rsidRPr="00366A1F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lastRenderedPageBreak/>
        <w:t>Step 2 Create Python Virtual Environment</w:t>
      </w:r>
      <w:bookmarkEnd w:id="4"/>
    </w:p>
    <w:p w14:paraId="29FCD41A" w14:textId="77777777" w:rsidR="003860DE" w:rsidRPr="00AF6230" w:rsidRDefault="003860DE" w:rsidP="00AF6230">
      <w:pPr>
        <w:pStyle w:val="Heading5"/>
        <w:tabs>
          <w:tab w:val="clear" w:pos="3600"/>
        </w:tabs>
        <w:ind w:left="1080"/>
        <w:rPr>
          <w:rFonts w:ascii="Open Sans" w:hAnsi="Open Sans" w:cs="Open Sans"/>
        </w:rPr>
      </w:pPr>
      <w:r w:rsidRPr="00AF6230">
        <w:rPr>
          <w:rFonts w:ascii="Open Sans" w:hAnsi="Open Sans" w:cs="Open Sans"/>
        </w:rPr>
        <w:t>Open Project folder VS Code.</w:t>
      </w:r>
    </w:p>
    <w:p w14:paraId="6361B725" w14:textId="1517C152" w:rsidR="003860DE" w:rsidRPr="003860DE" w:rsidRDefault="00C130BC" w:rsidP="003860DE">
      <w:pPr>
        <w:rPr>
          <w:rFonts w:ascii="Open Sans" w:hAnsi="Open Sans" w:cs="Open Sans"/>
          <w:b/>
          <w:bCs/>
          <w:sz w:val="24"/>
          <w:szCs w:val="24"/>
          <w:lang w:val="en-IN"/>
        </w:rPr>
      </w:pPr>
      <w:r w:rsidRPr="00C130BC">
        <w:rPr>
          <w:rFonts w:ascii="Open Sans" w:hAnsi="Open Sans" w:cs="Open Sans"/>
          <w:b/>
          <w:bCs/>
          <w:noProof/>
          <w:sz w:val="24"/>
          <w:szCs w:val="24"/>
          <w:lang w:val="en-IN"/>
        </w:rPr>
        <w:drawing>
          <wp:inline distT="0" distB="0" distL="0" distR="0" wp14:anchorId="4B601E89" wp14:editId="759DFB91">
            <wp:extent cx="6197600" cy="2780030"/>
            <wp:effectExtent l="0" t="0" r="0" b="1270"/>
            <wp:docPr id="3026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4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EE25" w14:textId="7777777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  <w:lang w:val="en-IN"/>
        </w:rPr>
      </w:pPr>
    </w:p>
    <w:p w14:paraId="62ABC3E7" w14:textId="77777777" w:rsidR="003860DE" w:rsidRPr="00AF6230" w:rsidRDefault="003860DE" w:rsidP="00AF6230">
      <w:pPr>
        <w:pStyle w:val="Heading5"/>
        <w:tabs>
          <w:tab w:val="clear" w:pos="3600"/>
        </w:tabs>
        <w:ind w:left="1080"/>
        <w:rPr>
          <w:rFonts w:ascii="Open Sans" w:hAnsi="Open Sans" w:cs="Open Sans"/>
        </w:rPr>
      </w:pPr>
      <w:r w:rsidRPr="00AF6230">
        <w:rPr>
          <w:rFonts w:ascii="Open Sans" w:hAnsi="Open Sans" w:cs="Open Sans"/>
        </w:rPr>
        <w:t>Open Terminal in VS Code</w:t>
      </w:r>
    </w:p>
    <w:p w14:paraId="7287532D" w14:textId="7043CEE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  <w:lang w:val="en-IN"/>
        </w:rPr>
      </w:pPr>
      <w:r w:rsidRPr="003860DE">
        <w:rPr>
          <w:rFonts w:ascii="Open Sans" w:hAnsi="Open Sans" w:cs="Open Sans"/>
          <w:b/>
          <w:bCs/>
          <w:noProof/>
          <w:sz w:val="24"/>
          <w:szCs w:val="24"/>
          <w:lang w:val="en-IN"/>
        </w:rPr>
        <w:drawing>
          <wp:inline distT="0" distB="0" distL="0" distR="0" wp14:anchorId="74656834" wp14:editId="66B065D2">
            <wp:extent cx="6197600" cy="2178050"/>
            <wp:effectExtent l="0" t="0" r="0" b="0"/>
            <wp:docPr id="119631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D285" w14:textId="77777777" w:rsidR="003860DE" w:rsidRPr="00AF6230" w:rsidRDefault="003860DE" w:rsidP="00AF6230">
      <w:pPr>
        <w:pStyle w:val="Heading5"/>
        <w:tabs>
          <w:tab w:val="clear" w:pos="3600"/>
        </w:tabs>
        <w:ind w:left="1080"/>
        <w:rPr>
          <w:rFonts w:ascii="Open Sans" w:hAnsi="Open Sans" w:cs="Open Sans"/>
        </w:rPr>
      </w:pPr>
      <w:proofErr w:type="gramStart"/>
      <w:r w:rsidRPr="00AF6230">
        <w:rPr>
          <w:rFonts w:ascii="Open Sans" w:hAnsi="Open Sans" w:cs="Open Sans"/>
        </w:rPr>
        <w:t>Ensure  terminal</w:t>
      </w:r>
      <w:proofErr w:type="gramEnd"/>
      <w:r w:rsidRPr="00AF6230">
        <w:rPr>
          <w:rFonts w:ascii="Open Sans" w:hAnsi="Open Sans" w:cs="Open Sans"/>
        </w:rPr>
        <w:t xml:space="preserve"> editor should be PowerShell</w:t>
      </w:r>
    </w:p>
    <w:p w14:paraId="1E2F04D2" w14:textId="180ED59A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  <w:lang w:val="en-IN"/>
        </w:rPr>
      </w:pPr>
      <w:r w:rsidRPr="003860DE">
        <w:rPr>
          <w:rFonts w:ascii="Open Sans" w:hAnsi="Open Sans" w:cs="Open Sans"/>
          <w:b/>
          <w:bCs/>
          <w:noProof/>
          <w:sz w:val="24"/>
          <w:szCs w:val="24"/>
          <w:lang w:val="en-IN"/>
        </w:rPr>
        <w:drawing>
          <wp:inline distT="0" distB="0" distL="0" distR="0" wp14:anchorId="0C253277" wp14:editId="3060B674">
            <wp:extent cx="6197600" cy="997585"/>
            <wp:effectExtent l="0" t="0" r="0" b="0"/>
            <wp:docPr id="175711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12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B13A" w14:textId="7777777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  <w:lang w:val="en-IN"/>
        </w:rPr>
      </w:pPr>
    </w:p>
    <w:p w14:paraId="7013B5BD" w14:textId="77777777" w:rsidR="003860DE" w:rsidRPr="00AF6230" w:rsidRDefault="003860DE" w:rsidP="00AF6230">
      <w:pPr>
        <w:pStyle w:val="Heading5"/>
        <w:tabs>
          <w:tab w:val="clear" w:pos="3600"/>
        </w:tabs>
        <w:ind w:left="1080"/>
        <w:rPr>
          <w:rFonts w:ascii="Open Sans" w:hAnsi="Open Sans" w:cs="Open Sans"/>
        </w:rPr>
      </w:pPr>
      <w:proofErr w:type="gramStart"/>
      <w:r w:rsidRPr="00AF6230">
        <w:rPr>
          <w:rFonts w:ascii="Open Sans" w:hAnsi="Open Sans" w:cs="Open Sans"/>
        </w:rPr>
        <w:t>Create</w:t>
      </w:r>
      <w:proofErr w:type="gramEnd"/>
      <w:r w:rsidRPr="00AF6230">
        <w:rPr>
          <w:rFonts w:ascii="Open Sans" w:hAnsi="Open Sans" w:cs="Open Sans"/>
        </w:rPr>
        <w:t xml:space="preserve"> Virtual Environment</w:t>
      </w:r>
    </w:p>
    <w:p w14:paraId="3F30124A" w14:textId="77777777" w:rsidR="003860DE" w:rsidRPr="003860DE" w:rsidRDefault="003860DE" w:rsidP="003860DE">
      <w:pPr>
        <w:rPr>
          <w:rFonts w:ascii="Open Sans" w:hAnsi="Open Sans" w:cs="Open Sans"/>
          <w:sz w:val="24"/>
          <w:szCs w:val="24"/>
        </w:rPr>
      </w:pPr>
      <w:r w:rsidRPr="003860DE">
        <w:rPr>
          <w:rFonts w:ascii="Open Sans" w:hAnsi="Open Sans" w:cs="Open Sans"/>
          <w:sz w:val="24"/>
          <w:szCs w:val="24"/>
        </w:rPr>
        <w:t xml:space="preserve">A Python virtual environment is like a </w:t>
      </w:r>
      <w:r w:rsidRPr="003860DE">
        <w:rPr>
          <w:rFonts w:ascii="Open Sans" w:hAnsi="Open Sans" w:cs="Open Sans"/>
          <w:i/>
          <w:iCs/>
          <w:sz w:val="24"/>
          <w:szCs w:val="24"/>
        </w:rPr>
        <w:t xml:space="preserve">separate </w:t>
      </w:r>
      <w:proofErr w:type="gramStart"/>
      <w:r w:rsidRPr="003860DE">
        <w:rPr>
          <w:rFonts w:ascii="Open Sans" w:hAnsi="Open Sans" w:cs="Open Sans"/>
          <w:i/>
          <w:iCs/>
          <w:sz w:val="24"/>
          <w:szCs w:val="24"/>
        </w:rPr>
        <w:t>mini Python</w:t>
      </w:r>
      <w:proofErr w:type="gramEnd"/>
      <w:r w:rsidRPr="003860DE">
        <w:rPr>
          <w:rFonts w:ascii="Open Sans" w:hAnsi="Open Sans" w:cs="Open Sans"/>
          <w:i/>
          <w:iCs/>
          <w:sz w:val="24"/>
          <w:szCs w:val="24"/>
        </w:rPr>
        <w:t xml:space="preserve"> setup</w:t>
      </w:r>
      <w:r w:rsidRPr="003860DE">
        <w:rPr>
          <w:rFonts w:ascii="Open Sans" w:hAnsi="Open Sans" w:cs="Open Sans"/>
          <w:sz w:val="24"/>
          <w:szCs w:val="24"/>
        </w:rPr>
        <w:t xml:space="preserve"> inside your project. Create an isolated Python environment so project dependencies do not affect other Python projects.</w:t>
      </w:r>
    </w:p>
    <w:p w14:paraId="323A79D3" w14:textId="7777777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</w:rPr>
      </w:pPr>
    </w:p>
    <w:p w14:paraId="08605E6F" w14:textId="77777777" w:rsidR="003860DE" w:rsidRPr="003860DE" w:rsidRDefault="003860DE" w:rsidP="003860DE">
      <w:pPr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proofErr w:type="spellStart"/>
      <w:r w:rsidRPr="003860DE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</w:t>
      </w:r>
      <w:proofErr w:type="spellEnd"/>
      <w:r w:rsidRPr="003860DE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 xml:space="preserve"> -m </w:t>
      </w:r>
      <w:proofErr w:type="spellStart"/>
      <w:r w:rsidRPr="003860DE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venv</w:t>
      </w:r>
      <w:proofErr w:type="spellEnd"/>
      <w:r w:rsidRPr="003860DE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 xml:space="preserve"> </w:t>
      </w:r>
      <w:proofErr w:type="spellStart"/>
      <w:r w:rsidRPr="003860DE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labenv</w:t>
      </w:r>
      <w:proofErr w:type="spellEnd"/>
      <w:r w:rsidRPr="003860DE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 xml:space="preserve"> </w:t>
      </w:r>
    </w:p>
    <w:p w14:paraId="74138670" w14:textId="7777777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</w:rPr>
      </w:pPr>
    </w:p>
    <w:p w14:paraId="6588D64E" w14:textId="7777777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</w:rPr>
      </w:pPr>
    </w:p>
    <w:p w14:paraId="4D924B65" w14:textId="7777777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</w:rPr>
      </w:pPr>
    </w:p>
    <w:p w14:paraId="00635276" w14:textId="2C8ABB94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</w:rPr>
      </w:pPr>
      <w:r w:rsidRPr="003860DE">
        <w:rPr>
          <w:rFonts w:ascii="Open Sans" w:hAnsi="Open Sans" w:cs="Open Sans"/>
          <w:b/>
          <w:bCs/>
          <w:noProof/>
          <w:sz w:val="24"/>
          <w:szCs w:val="24"/>
        </w:rPr>
        <w:drawing>
          <wp:inline distT="0" distB="0" distL="0" distR="0" wp14:anchorId="614AECB6" wp14:editId="207B96DA">
            <wp:extent cx="6197600" cy="1533525"/>
            <wp:effectExtent l="0" t="0" r="0" b="9525"/>
            <wp:docPr id="112976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64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3A80" w14:textId="7777777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</w:rPr>
      </w:pPr>
    </w:p>
    <w:p w14:paraId="49544533" w14:textId="7777777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  <w:lang w:val="en-IN"/>
        </w:rPr>
      </w:pPr>
    </w:p>
    <w:p w14:paraId="40EF91C4" w14:textId="77777777" w:rsidR="003860DE" w:rsidRPr="00AF6230" w:rsidRDefault="003860DE" w:rsidP="00AF6230">
      <w:pPr>
        <w:pStyle w:val="Heading5"/>
        <w:tabs>
          <w:tab w:val="clear" w:pos="3600"/>
        </w:tabs>
        <w:ind w:left="1080"/>
        <w:rPr>
          <w:rFonts w:ascii="Open Sans" w:hAnsi="Open Sans" w:cs="Open Sans"/>
        </w:rPr>
      </w:pPr>
      <w:bookmarkStart w:id="5" w:name="_Toc227703880"/>
      <w:r w:rsidRPr="00AF6230">
        <w:rPr>
          <w:rFonts w:ascii="Open Sans" w:hAnsi="Open Sans" w:cs="Open Sans"/>
        </w:rPr>
        <w:t>Activate the virtual environment</w:t>
      </w:r>
      <w:bookmarkEnd w:id="5"/>
    </w:p>
    <w:p w14:paraId="41B7D6AF" w14:textId="77777777" w:rsidR="003860DE" w:rsidRPr="003860DE" w:rsidRDefault="003860DE" w:rsidP="003860DE">
      <w:pPr>
        <w:rPr>
          <w:rFonts w:ascii="Open Sans" w:hAnsi="Open Sans" w:cs="Open Sans"/>
          <w:i/>
          <w:iCs/>
          <w:sz w:val="24"/>
          <w:szCs w:val="24"/>
        </w:rPr>
      </w:pPr>
      <w:r w:rsidRPr="003860DE">
        <w:rPr>
          <w:rFonts w:ascii="Open Sans" w:hAnsi="Open Sans" w:cs="Open Sans"/>
          <w:i/>
          <w:iCs/>
          <w:sz w:val="24"/>
          <w:szCs w:val="24"/>
        </w:rPr>
        <w:t>What activation does:</w:t>
      </w:r>
    </w:p>
    <w:p w14:paraId="44B3C02E" w14:textId="77777777" w:rsidR="003860DE" w:rsidRPr="003860DE" w:rsidRDefault="003860DE">
      <w:pPr>
        <w:numPr>
          <w:ilvl w:val="0"/>
          <w:numId w:val="6"/>
        </w:numPr>
        <w:rPr>
          <w:rFonts w:ascii="Open Sans" w:hAnsi="Open Sans" w:cs="Open Sans"/>
          <w:i/>
          <w:iCs/>
          <w:sz w:val="24"/>
          <w:szCs w:val="24"/>
        </w:rPr>
      </w:pPr>
      <w:r w:rsidRPr="003860DE">
        <w:rPr>
          <w:rFonts w:ascii="Open Sans" w:hAnsi="Open Sans" w:cs="Open Sans"/>
          <w:i/>
          <w:iCs/>
          <w:sz w:val="24"/>
          <w:szCs w:val="24"/>
        </w:rPr>
        <w:t xml:space="preserve">Tells system: “Use this environment” </w:t>
      </w:r>
    </w:p>
    <w:p w14:paraId="3EE07EED" w14:textId="77777777" w:rsidR="003860DE" w:rsidRPr="003860DE" w:rsidRDefault="003860DE">
      <w:pPr>
        <w:numPr>
          <w:ilvl w:val="0"/>
          <w:numId w:val="6"/>
        </w:numPr>
        <w:rPr>
          <w:rFonts w:ascii="Open Sans" w:hAnsi="Open Sans" w:cs="Open Sans"/>
          <w:i/>
          <w:iCs/>
          <w:sz w:val="24"/>
          <w:szCs w:val="24"/>
        </w:rPr>
      </w:pPr>
      <w:r w:rsidRPr="003860DE">
        <w:rPr>
          <w:rFonts w:ascii="Open Sans" w:hAnsi="Open Sans" w:cs="Open Sans"/>
          <w:i/>
          <w:iCs/>
          <w:sz w:val="24"/>
          <w:szCs w:val="24"/>
        </w:rPr>
        <w:t>Installs packages locally (not globally)</w:t>
      </w:r>
    </w:p>
    <w:p w14:paraId="4572183F" w14:textId="77777777" w:rsidR="003860DE" w:rsidRPr="003860DE" w:rsidRDefault="003860DE" w:rsidP="003860DE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45191409" w14:textId="77777777" w:rsidR="003860DE" w:rsidRPr="003860DE" w:rsidRDefault="003860DE" w:rsidP="003860DE">
      <w:pPr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3860DE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.\</w:t>
      </w:r>
      <w:proofErr w:type="spellStart"/>
      <w:r w:rsidRPr="003860DE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labenv</w:t>
      </w:r>
      <w:proofErr w:type="spellEnd"/>
      <w:r w:rsidRPr="003860DE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\Scripts\Activate.ps1</w:t>
      </w:r>
    </w:p>
    <w:p w14:paraId="1CE772B4" w14:textId="7777777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</w:rPr>
      </w:pPr>
    </w:p>
    <w:p w14:paraId="6E226D5E" w14:textId="47236203" w:rsidR="003860DE" w:rsidRPr="003860DE" w:rsidRDefault="00C130BC" w:rsidP="003860DE">
      <w:pPr>
        <w:rPr>
          <w:rFonts w:ascii="Open Sans" w:hAnsi="Open Sans" w:cs="Open Sans"/>
          <w:b/>
          <w:bCs/>
          <w:sz w:val="24"/>
          <w:szCs w:val="24"/>
          <w:lang w:val="en-IN"/>
        </w:rPr>
      </w:pPr>
      <w:r w:rsidRPr="00C130BC">
        <w:rPr>
          <w:rFonts w:ascii="Open Sans" w:hAnsi="Open Sans" w:cs="Open Sans"/>
          <w:b/>
          <w:bCs/>
          <w:noProof/>
          <w:sz w:val="24"/>
          <w:szCs w:val="24"/>
          <w:lang w:val="en-IN"/>
        </w:rPr>
        <w:drawing>
          <wp:inline distT="0" distB="0" distL="0" distR="0" wp14:anchorId="3373E9A1" wp14:editId="00D69C7C">
            <wp:extent cx="5512083" cy="1244664"/>
            <wp:effectExtent l="0" t="0" r="0" b="0"/>
            <wp:docPr id="85518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88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8FA8" w14:textId="77777777" w:rsidR="003860DE" w:rsidRPr="003860DE" w:rsidRDefault="003860DE" w:rsidP="003860DE">
      <w:pPr>
        <w:rPr>
          <w:rFonts w:ascii="Open Sans" w:hAnsi="Open Sans" w:cs="Open Sans"/>
          <w:b/>
          <w:bCs/>
          <w:sz w:val="24"/>
          <w:szCs w:val="24"/>
        </w:rPr>
      </w:pPr>
    </w:p>
    <w:p w14:paraId="2AF5F813" w14:textId="77777777" w:rsidR="003860DE" w:rsidRPr="00AF6230" w:rsidRDefault="003860DE" w:rsidP="00AF6230">
      <w:pPr>
        <w:pStyle w:val="Heading5"/>
        <w:tabs>
          <w:tab w:val="clear" w:pos="3600"/>
        </w:tabs>
        <w:ind w:left="1080"/>
        <w:rPr>
          <w:rFonts w:ascii="Open Sans" w:hAnsi="Open Sans" w:cs="Open Sans"/>
        </w:rPr>
      </w:pPr>
      <w:r w:rsidRPr="00AF6230">
        <w:rPr>
          <w:rFonts w:ascii="Open Sans" w:hAnsi="Open Sans" w:cs="Open Sans"/>
        </w:rPr>
        <w:t>Install Required Package</w:t>
      </w:r>
    </w:p>
    <w:p w14:paraId="393AB4CA" w14:textId="77777777" w:rsidR="003860DE" w:rsidRDefault="003860DE" w:rsidP="003860DE">
      <w:pPr>
        <w:rPr>
          <w:rFonts w:ascii="Open Sans" w:hAnsi="Open Sans" w:cs="Open Sans"/>
          <w:sz w:val="24"/>
          <w:szCs w:val="24"/>
        </w:rPr>
      </w:pPr>
      <w:r w:rsidRPr="003860DE">
        <w:rPr>
          <w:rFonts w:ascii="Open Sans" w:hAnsi="Open Sans" w:cs="Open Sans"/>
          <w:sz w:val="24"/>
          <w:szCs w:val="24"/>
        </w:rPr>
        <w:t>Install the libraries required for data processing, model training, dataset versioning, and experiment tracking.</w:t>
      </w:r>
    </w:p>
    <w:p w14:paraId="531F7948" w14:textId="77777777" w:rsidR="003860DE" w:rsidRDefault="003860DE" w:rsidP="003860DE">
      <w:pPr>
        <w:rPr>
          <w:rFonts w:ascii="Open Sans" w:hAnsi="Open Sans" w:cs="Open Sans"/>
          <w:sz w:val="24"/>
          <w:szCs w:val="24"/>
        </w:rPr>
      </w:pPr>
    </w:p>
    <w:p w14:paraId="2322A0DF" w14:textId="77777777" w:rsidR="003860DE" w:rsidRPr="003860DE" w:rsidRDefault="003860DE" w:rsidP="003860DE">
      <w:pPr>
        <w:rPr>
          <w:rFonts w:ascii="Open Sans" w:hAnsi="Open Sans" w:cs="Open Sans"/>
          <w:sz w:val="24"/>
          <w:szCs w:val="24"/>
        </w:rPr>
      </w:pPr>
      <w:r w:rsidRPr="003860DE">
        <w:rPr>
          <w:rFonts w:ascii="Open Sans" w:hAnsi="Open Sans" w:cs="Open Sans"/>
          <w:sz w:val="24"/>
          <w:szCs w:val="24"/>
        </w:rPr>
        <w:t>Install Feast and Pandas.</w:t>
      </w:r>
    </w:p>
    <w:p w14:paraId="6C9B9A35" w14:textId="77777777" w:rsidR="00C130BC" w:rsidRDefault="003860DE" w:rsidP="003860DE">
      <w:pPr>
        <w:numPr>
          <w:ilvl w:val="0"/>
          <w:numId w:val="7"/>
        </w:numPr>
        <w:rPr>
          <w:rFonts w:ascii="Open Sans" w:hAnsi="Open Sans" w:cs="Open Sans"/>
          <w:sz w:val="24"/>
          <w:szCs w:val="24"/>
        </w:rPr>
      </w:pPr>
      <w:r w:rsidRPr="003860DE">
        <w:rPr>
          <w:rFonts w:ascii="Open Sans" w:hAnsi="Open Sans" w:cs="Open Sans"/>
          <w:b/>
          <w:bCs/>
          <w:sz w:val="24"/>
          <w:szCs w:val="24"/>
        </w:rPr>
        <w:t xml:space="preserve">Pandas </w:t>
      </w:r>
      <w:r w:rsidRPr="003860DE">
        <w:rPr>
          <w:rFonts w:ascii="Arial" w:hAnsi="Arial" w:cs="Arial"/>
          <w:sz w:val="24"/>
          <w:szCs w:val="24"/>
        </w:rPr>
        <w:t>→</w:t>
      </w:r>
      <w:r w:rsidRPr="003860DE">
        <w:rPr>
          <w:rFonts w:ascii="Open Sans" w:hAnsi="Open Sans" w:cs="Open Sans"/>
          <w:sz w:val="24"/>
          <w:szCs w:val="24"/>
        </w:rPr>
        <w:t xml:space="preserve"> Read CSV files </w:t>
      </w:r>
    </w:p>
    <w:p w14:paraId="3B87C600" w14:textId="66EEA778" w:rsidR="003860DE" w:rsidRPr="00C130BC" w:rsidRDefault="00C130BC" w:rsidP="003860DE">
      <w:pPr>
        <w:numPr>
          <w:ilvl w:val="0"/>
          <w:numId w:val="7"/>
        </w:numPr>
        <w:rPr>
          <w:rFonts w:ascii="Open Sans" w:hAnsi="Open Sans" w:cs="Open Sans"/>
          <w:sz w:val="24"/>
          <w:szCs w:val="24"/>
        </w:rPr>
      </w:pPr>
      <w:r w:rsidRPr="00C130BC">
        <w:rPr>
          <w:rFonts w:ascii="Open Sans" w:hAnsi="Open Sans" w:cs="Open Sans"/>
          <w:b/>
          <w:bCs/>
          <w:sz w:val="24"/>
          <w:szCs w:val="24"/>
        </w:rPr>
        <w:t xml:space="preserve">Scikit-learn </w:t>
      </w:r>
      <w:r w:rsidRPr="00C130BC">
        <w:rPr>
          <w:rFonts w:ascii="Arial" w:hAnsi="Arial" w:cs="Arial"/>
          <w:b/>
          <w:bCs/>
          <w:sz w:val="24"/>
          <w:szCs w:val="24"/>
        </w:rPr>
        <w:t>→</w:t>
      </w:r>
      <w:r w:rsidRPr="00C130B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C130BC">
        <w:rPr>
          <w:rFonts w:ascii="Open Sans" w:hAnsi="Open Sans" w:cs="Open Sans"/>
          <w:sz w:val="24"/>
          <w:szCs w:val="24"/>
        </w:rPr>
        <w:t>Builds the AI model.</w:t>
      </w:r>
    </w:p>
    <w:p w14:paraId="34039702" w14:textId="182B4EA4" w:rsidR="00366A1F" w:rsidRDefault="00C130BC" w:rsidP="00366A1F">
      <w:pPr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C130BC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pip install pandas scikit-learn</w:t>
      </w:r>
    </w:p>
    <w:p w14:paraId="41673025" w14:textId="37E07950" w:rsidR="00961670" w:rsidRDefault="00C130BC" w:rsidP="00366A1F">
      <w:pPr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C130BC">
        <w:rPr>
          <w:rFonts w:ascii="Open Sans" w:hAnsi="Open Sans" w:cs="Open Sans"/>
          <w:b/>
          <w:bCs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 wp14:anchorId="399AB5E0" wp14:editId="7F40149C">
            <wp:extent cx="5778797" cy="2521080"/>
            <wp:effectExtent l="0" t="0" r="0" b="0"/>
            <wp:docPr id="117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67E1" w14:textId="77777777" w:rsidR="003860DE" w:rsidRPr="003860DE" w:rsidRDefault="003860DE" w:rsidP="00366A1F">
      <w:pPr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</w:p>
    <w:p w14:paraId="2A5D8BC9" w14:textId="4DC12CFC" w:rsidR="00C130BC" w:rsidRPr="00C130BC" w:rsidRDefault="00C130BC" w:rsidP="00366A1F">
      <w:pPr>
        <w:rPr>
          <w:rFonts w:ascii="Open Sans" w:hAnsi="Open Sans" w:cs="Open Sans"/>
          <w:b/>
          <w:bCs/>
          <w:sz w:val="24"/>
          <w:szCs w:val="24"/>
        </w:rPr>
      </w:pPr>
      <w:r w:rsidRPr="00C130BC">
        <w:rPr>
          <w:rFonts w:ascii="Open Sans" w:hAnsi="Open Sans" w:cs="Open Sans"/>
          <w:b/>
          <w:bCs/>
          <w:sz w:val="24"/>
          <w:szCs w:val="24"/>
        </w:rPr>
        <w:t xml:space="preserve">Verify the Installation </w:t>
      </w:r>
    </w:p>
    <w:p w14:paraId="7D2545F2" w14:textId="77777777" w:rsidR="00C130BC" w:rsidRDefault="00C130BC" w:rsidP="00366A1F">
      <w:pPr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</w:p>
    <w:p w14:paraId="72D2E9B9" w14:textId="64AF0B9E" w:rsidR="003860DE" w:rsidRDefault="00C130BC" w:rsidP="00366A1F">
      <w:pPr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C130BC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pip list</w:t>
      </w:r>
    </w:p>
    <w:p w14:paraId="1EB459E9" w14:textId="77777777" w:rsidR="00C130BC" w:rsidRDefault="00C130BC" w:rsidP="00366A1F">
      <w:pPr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</w:p>
    <w:p w14:paraId="5C2FD3AA" w14:textId="44C4C435" w:rsidR="00C130BC" w:rsidRPr="00C130BC" w:rsidRDefault="00C130BC" w:rsidP="00366A1F">
      <w:pPr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C130BC">
        <w:rPr>
          <w:rFonts w:ascii="Open Sans" w:hAnsi="Open Sans" w:cs="Open Sans"/>
          <w:b/>
          <w:bCs/>
          <w:noProof/>
          <w:color w:val="365F91" w:themeColor="accent1" w:themeShade="BF"/>
          <w:sz w:val="24"/>
          <w:szCs w:val="24"/>
        </w:rPr>
        <w:drawing>
          <wp:inline distT="0" distB="0" distL="0" distR="0" wp14:anchorId="4BA80024" wp14:editId="071A4B95">
            <wp:extent cx="4330923" cy="2349621"/>
            <wp:effectExtent l="0" t="0" r="0" b="0"/>
            <wp:docPr id="2415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86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2630" w14:textId="77777777" w:rsidR="00961670" w:rsidRDefault="00961670" w:rsidP="00961670">
      <w:pPr>
        <w:ind w:left="1440"/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1CB61000" w14:textId="62C40271" w:rsidR="00C130BC" w:rsidRPr="00C130BC" w:rsidRDefault="00C130BC" w:rsidP="00C130BC">
      <w:pPr>
        <w:pStyle w:val="Heading5"/>
        <w:tabs>
          <w:tab w:val="clear" w:pos="3600"/>
        </w:tabs>
        <w:ind w:left="1080"/>
        <w:rPr>
          <w:rFonts w:ascii="Open Sans" w:hAnsi="Open Sans" w:cs="Open Sans"/>
        </w:rPr>
      </w:pPr>
      <w:r w:rsidRPr="00C130BC">
        <w:rPr>
          <w:rFonts w:ascii="Open Sans" w:hAnsi="Open Sans" w:cs="Open Sans"/>
        </w:rPr>
        <w:t>Create Project Folders</w:t>
      </w:r>
    </w:p>
    <w:p w14:paraId="35C0349D" w14:textId="77777777" w:rsidR="00C130BC" w:rsidRPr="00C130BC" w:rsidRDefault="00C130BC" w:rsidP="00C130BC">
      <w:pPr>
        <w:pStyle w:val="NormalWeb"/>
        <w:rPr>
          <w:rFonts w:ascii="Open Sans" w:hAnsi="Open Sans" w:cs="Open Sans"/>
        </w:rPr>
      </w:pPr>
      <w:r w:rsidRPr="00C130BC">
        <w:rPr>
          <w:rFonts w:ascii="Open Sans" w:hAnsi="Open Sans" w:cs="Open Sans"/>
        </w:rPr>
        <w:t>Organize the project into separate folders.</w:t>
      </w:r>
    </w:p>
    <w:p w14:paraId="29AF44BA" w14:textId="40C244FA" w:rsidR="00C130BC" w:rsidRPr="00C130BC" w:rsidRDefault="00C130BC" w:rsidP="00C130BC">
      <w:pPr>
        <w:rPr>
          <w:rFonts w:ascii="Open Sans" w:hAnsi="Open Sans" w:cs="Open Sans"/>
          <w:sz w:val="24"/>
          <w:szCs w:val="24"/>
        </w:rPr>
      </w:pPr>
    </w:p>
    <w:p w14:paraId="5CDE2CF7" w14:textId="77777777" w:rsidR="00C130BC" w:rsidRPr="00C130BC" w:rsidRDefault="00C130BC" w:rsidP="00C130BC">
      <w:pPr>
        <w:pStyle w:val="HTMLPreformatted"/>
        <w:rPr>
          <w:rStyle w:val="HTMLCode"/>
          <w:rFonts w:ascii="Open Sans" w:hAnsi="Open Sans" w:cs="Open Sans"/>
          <w:color w:val="365F91" w:themeColor="accent1" w:themeShade="BF"/>
          <w:sz w:val="24"/>
          <w:szCs w:val="24"/>
        </w:rPr>
      </w:pPr>
      <w:proofErr w:type="spellStart"/>
      <w:r w:rsidRPr="00C130BC">
        <w:rPr>
          <w:rStyle w:val="l"/>
          <w:rFonts w:ascii="Open Sans" w:hAnsi="Open Sans" w:cs="Open Sans"/>
          <w:color w:val="365F91" w:themeColor="accent1" w:themeShade="BF"/>
          <w:sz w:val="24"/>
          <w:szCs w:val="24"/>
        </w:rPr>
        <w:t>mkdir</w:t>
      </w:r>
      <w:proofErr w:type="spellEnd"/>
      <w:r w:rsidRPr="00C130BC">
        <w:rPr>
          <w:rStyle w:val="HTMLCode"/>
          <w:rFonts w:ascii="Open Sans" w:hAnsi="Open Sans" w:cs="Open Sans"/>
          <w:color w:val="365F91" w:themeColor="accent1" w:themeShade="BF"/>
          <w:sz w:val="24"/>
          <w:szCs w:val="24"/>
        </w:rPr>
        <w:t xml:space="preserve"> </w:t>
      </w:r>
      <w:r w:rsidRPr="00C130BC">
        <w:rPr>
          <w:rStyle w:val="g"/>
          <w:rFonts w:ascii="Open Sans" w:hAnsi="Open Sans" w:cs="Open Sans"/>
          <w:color w:val="365F91" w:themeColor="accent1" w:themeShade="BF"/>
          <w:sz w:val="24"/>
          <w:szCs w:val="24"/>
        </w:rPr>
        <w:t>data</w:t>
      </w:r>
    </w:p>
    <w:p w14:paraId="526FF392" w14:textId="77777777" w:rsidR="00C130BC" w:rsidRPr="00C130BC" w:rsidRDefault="00C130BC" w:rsidP="00C130BC">
      <w:pPr>
        <w:pStyle w:val="HTMLPreformatted"/>
        <w:rPr>
          <w:rStyle w:val="HTMLCode"/>
          <w:rFonts w:ascii="Open Sans" w:hAnsi="Open Sans" w:cs="Open Sans"/>
          <w:color w:val="365F91" w:themeColor="accent1" w:themeShade="BF"/>
          <w:sz w:val="24"/>
          <w:szCs w:val="24"/>
        </w:rPr>
      </w:pPr>
      <w:proofErr w:type="spellStart"/>
      <w:r w:rsidRPr="00C130BC">
        <w:rPr>
          <w:rStyle w:val="l"/>
          <w:rFonts w:ascii="Open Sans" w:hAnsi="Open Sans" w:cs="Open Sans"/>
          <w:color w:val="365F91" w:themeColor="accent1" w:themeShade="BF"/>
          <w:sz w:val="24"/>
          <w:szCs w:val="24"/>
        </w:rPr>
        <w:t>mkdir</w:t>
      </w:r>
      <w:proofErr w:type="spellEnd"/>
      <w:r w:rsidRPr="00C130BC">
        <w:rPr>
          <w:rStyle w:val="HTMLCode"/>
          <w:rFonts w:ascii="Open Sans" w:hAnsi="Open Sans" w:cs="Open Sans"/>
          <w:color w:val="365F91" w:themeColor="accent1" w:themeShade="BF"/>
          <w:sz w:val="24"/>
          <w:szCs w:val="24"/>
        </w:rPr>
        <w:t xml:space="preserve"> </w:t>
      </w:r>
      <w:r w:rsidRPr="00C130BC">
        <w:rPr>
          <w:rStyle w:val="m"/>
          <w:rFonts w:ascii="Open Sans" w:hAnsi="Open Sans" w:cs="Open Sans"/>
          <w:color w:val="365F91" w:themeColor="accent1" w:themeShade="BF"/>
          <w:sz w:val="24"/>
          <w:szCs w:val="24"/>
        </w:rPr>
        <w:t>scripts</w:t>
      </w:r>
    </w:p>
    <w:p w14:paraId="2BDFFAD6" w14:textId="77777777" w:rsidR="00C130BC" w:rsidRDefault="00C130BC" w:rsidP="00C130BC">
      <w:pPr>
        <w:pStyle w:val="HTMLPreformatted"/>
        <w:rPr>
          <w:rStyle w:val="m"/>
          <w:rFonts w:ascii="Open Sans" w:hAnsi="Open Sans" w:cs="Open Sans"/>
          <w:color w:val="365F91" w:themeColor="accent1" w:themeShade="BF"/>
          <w:sz w:val="24"/>
          <w:szCs w:val="24"/>
        </w:rPr>
      </w:pPr>
      <w:proofErr w:type="spellStart"/>
      <w:r w:rsidRPr="00C130BC">
        <w:rPr>
          <w:rStyle w:val="l"/>
          <w:rFonts w:ascii="Open Sans" w:hAnsi="Open Sans" w:cs="Open Sans"/>
          <w:color w:val="365F91" w:themeColor="accent1" w:themeShade="BF"/>
          <w:sz w:val="24"/>
          <w:szCs w:val="24"/>
        </w:rPr>
        <w:t>mkdir</w:t>
      </w:r>
      <w:proofErr w:type="spellEnd"/>
      <w:r w:rsidRPr="00C130BC">
        <w:rPr>
          <w:rStyle w:val="HTMLCode"/>
          <w:rFonts w:ascii="Open Sans" w:hAnsi="Open Sans" w:cs="Open Sans"/>
          <w:color w:val="365F91" w:themeColor="accent1" w:themeShade="BF"/>
          <w:sz w:val="24"/>
          <w:szCs w:val="24"/>
        </w:rPr>
        <w:t xml:space="preserve"> </w:t>
      </w:r>
      <w:r w:rsidRPr="00C130BC">
        <w:rPr>
          <w:rStyle w:val="m"/>
          <w:rFonts w:ascii="Open Sans" w:hAnsi="Open Sans" w:cs="Open Sans"/>
          <w:color w:val="365F91" w:themeColor="accent1" w:themeShade="BF"/>
          <w:sz w:val="24"/>
          <w:szCs w:val="24"/>
        </w:rPr>
        <w:t>models</w:t>
      </w:r>
    </w:p>
    <w:p w14:paraId="31F65BCB" w14:textId="77777777" w:rsidR="00C130BC" w:rsidRDefault="00C130BC" w:rsidP="00C130BC">
      <w:pPr>
        <w:pStyle w:val="HTMLPreformatted"/>
        <w:rPr>
          <w:rStyle w:val="m"/>
          <w:rFonts w:ascii="Open Sans" w:hAnsi="Open Sans" w:cs="Open Sans"/>
          <w:color w:val="365F91" w:themeColor="accent1" w:themeShade="BF"/>
          <w:sz w:val="24"/>
          <w:szCs w:val="24"/>
        </w:rPr>
      </w:pPr>
    </w:p>
    <w:p w14:paraId="31696EFC" w14:textId="37C70FEF" w:rsidR="00C130BC" w:rsidRDefault="00C130BC" w:rsidP="00C130BC">
      <w:pPr>
        <w:pStyle w:val="HTMLPreformatted"/>
        <w:rPr>
          <w:rStyle w:val="m"/>
          <w:rFonts w:ascii="Open Sans" w:hAnsi="Open Sans" w:cs="Open Sans"/>
          <w:color w:val="365F91" w:themeColor="accent1" w:themeShade="BF"/>
          <w:sz w:val="24"/>
          <w:szCs w:val="24"/>
        </w:rPr>
      </w:pPr>
      <w:r w:rsidRPr="00C130BC">
        <w:rPr>
          <w:rStyle w:val="m"/>
          <w:rFonts w:ascii="Open Sans" w:hAnsi="Open Sans" w:cs="Open Sans"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 wp14:anchorId="6ABB047C" wp14:editId="23A7FFE3">
            <wp:extent cx="4743694" cy="3816546"/>
            <wp:effectExtent l="0" t="0" r="0" b="0"/>
            <wp:docPr id="9220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52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04D6" w14:textId="77777777" w:rsidR="00C130BC" w:rsidRDefault="00C130BC" w:rsidP="00C130BC">
      <w:pPr>
        <w:pStyle w:val="HTMLPreformatted"/>
        <w:rPr>
          <w:rFonts w:ascii="Open Sans" w:hAnsi="Open Sans" w:cs="Open Sans"/>
          <w:color w:val="365F91" w:themeColor="accent1" w:themeShade="BF"/>
          <w:sz w:val="24"/>
          <w:szCs w:val="24"/>
        </w:rPr>
      </w:pPr>
    </w:p>
    <w:p w14:paraId="2F1C36D6" w14:textId="08E560EC" w:rsidR="00752950" w:rsidRDefault="00752950" w:rsidP="00752950">
      <w:pPr>
        <w:pStyle w:val="Heading2"/>
        <w:rPr>
          <w:rFonts w:eastAsia="Arial"/>
          <w:i w:val="0"/>
          <w:iCs w:val="0"/>
          <w:color w:val="E36C0A" w:themeColor="accent6" w:themeShade="BF"/>
          <w:sz w:val="36"/>
          <w:szCs w:val="36"/>
        </w:rPr>
      </w:pPr>
      <w:bookmarkStart w:id="6" w:name="_Toc236740004"/>
      <w:r w:rsidRPr="00752950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 xml:space="preserve">Step </w:t>
      </w:r>
      <w:r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>3</w:t>
      </w:r>
      <w:r w:rsidRPr="00752950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 xml:space="preserve"> – Create the Dataset</w:t>
      </w:r>
      <w:bookmarkEnd w:id="6"/>
    </w:p>
    <w:p w14:paraId="234EF120" w14:textId="77777777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</w:p>
    <w:p w14:paraId="5E9A74A7" w14:textId="4998E1FD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  <w:r w:rsidRPr="00926A28">
        <w:rPr>
          <w:rFonts w:ascii="Open Sans" w:hAnsi="Open Sans" w:cs="Open Sans"/>
          <w:sz w:val="24"/>
          <w:szCs w:val="24"/>
        </w:rPr>
        <w:t>Create a dataset inside Data Folder</w:t>
      </w:r>
    </w:p>
    <w:p w14:paraId="1DF523C5" w14:textId="3EE44DCF" w:rsidR="00926A28" w:rsidRPr="00926A28" w:rsidRDefault="00926A28" w:rsidP="00752950">
      <w:pPr>
        <w:rPr>
          <w:rFonts w:ascii="Open Sans" w:hAnsi="Open Sans" w:cs="Open Sans"/>
          <w:b/>
          <w:bCs/>
          <w:sz w:val="24"/>
          <w:szCs w:val="24"/>
        </w:rPr>
      </w:pPr>
      <w:r w:rsidRPr="00926A28">
        <w:rPr>
          <w:rFonts w:ascii="Open Sans" w:hAnsi="Open Sans" w:cs="Open Sans"/>
          <w:b/>
          <w:bCs/>
          <w:sz w:val="24"/>
          <w:szCs w:val="24"/>
        </w:rPr>
        <w:t>billing_data.csv</w:t>
      </w:r>
    </w:p>
    <w:p w14:paraId="0AC38229" w14:textId="77777777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</w:p>
    <w:p w14:paraId="6955562B" w14:textId="77777777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926A28">
        <w:rPr>
          <w:rFonts w:ascii="Open Sans" w:hAnsi="Open Sans" w:cs="Open Sans"/>
          <w:sz w:val="24"/>
          <w:szCs w:val="24"/>
        </w:rPr>
        <w:t>CustomerID,DataGB</w:t>
      </w:r>
      <w:proofErr w:type="gramEnd"/>
      <w:r w:rsidRPr="00926A28">
        <w:rPr>
          <w:rFonts w:ascii="Open Sans" w:hAnsi="Open Sans" w:cs="Open Sans"/>
          <w:sz w:val="24"/>
          <w:szCs w:val="24"/>
        </w:rPr>
        <w:t>,</w:t>
      </w:r>
      <w:proofErr w:type="gramStart"/>
      <w:r w:rsidRPr="00926A28">
        <w:rPr>
          <w:rFonts w:ascii="Open Sans" w:hAnsi="Open Sans" w:cs="Open Sans"/>
          <w:sz w:val="24"/>
          <w:szCs w:val="24"/>
        </w:rPr>
        <w:t>Calls,BillAmount</w:t>
      </w:r>
      <w:proofErr w:type="spellEnd"/>
      <w:proofErr w:type="gramEnd"/>
    </w:p>
    <w:p w14:paraId="09D7A004" w14:textId="77777777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  <w:r w:rsidRPr="00926A28">
        <w:rPr>
          <w:rFonts w:ascii="Open Sans" w:hAnsi="Open Sans" w:cs="Open Sans"/>
          <w:sz w:val="24"/>
          <w:szCs w:val="24"/>
        </w:rPr>
        <w:t>1001,10,120,800</w:t>
      </w:r>
    </w:p>
    <w:p w14:paraId="30227E9D" w14:textId="77777777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  <w:r w:rsidRPr="00926A28">
        <w:rPr>
          <w:rFonts w:ascii="Open Sans" w:hAnsi="Open Sans" w:cs="Open Sans"/>
          <w:sz w:val="24"/>
          <w:szCs w:val="24"/>
        </w:rPr>
        <w:t>1002,6,90,450</w:t>
      </w:r>
    </w:p>
    <w:p w14:paraId="3660199D" w14:textId="77777777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  <w:r w:rsidRPr="00926A28">
        <w:rPr>
          <w:rFonts w:ascii="Open Sans" w:hAnsi="Open Sans" w:cs="Open Sans"/>
          <w:sz w:val="24"/>
          <w:szCs w:val="24"/>
        </w:rPr>
        <w:t>1003,15,160,1200</w:t>
      </w:r>
    </w:p>
    <w:p w14:paraId="1FC367F1" w14:textId="77777777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  <w:r w:rsidRPr="00926A28">
        <w:rPr>
          <w:rFonts w:ascii="Open Sans" w:hAnsi="Open Sans" w:cs="Open Sans"/>
          <w:sz w:val="24"/>
          <w:szCs w:val="24"/>
        </w:rPr>
        <w:t>1004,8,110,650</w:t>
      </w:r>
    </w:p>
    <w:p w14:paraId="26773C1A" w14:textId="77777777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  <w:r w:rsidRPr="00926A28">
        <w:rPr>
          <w:rFonts w:ascii="Open Sans" w:hAnsi="Open Sans" w:cs="Open Sans"/>
          <w:sz w:val="24"/>
          <w:szCs w:val="24"/>
        </w:rPr>
        <w:t>1005,20,180,1500</w:t>
      </w:r>
    </w:p>
    <w:p w14:paraId="47498A16" w14:textId="77777777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  <w:r w:rsidRPr="00926A28">
        <w:rPr>
          <w:rFonts w:ascii="Open Sans" w:hAnsi="Open Sans" w:cs="Open Sans"/>
          <w:sz w:val="24"/>
          <w:szCs w:val="24"/>
        </w:rPr>
        <w:t>1006,12,140,900</w:t>
      </w:r>
    </w:p>
    <w:p w14:paraId="6B434342" w14:textId="77777777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  <w:r w:rsidRPr="00926A28">
        <w:rPr>
          <w:rFonts w:ascii="Open Sans" w:hAnsi="Open Sans" w:cs="Open Sans"/>
          <w:sz w:val="24"/>
          <w:szCs w:val="24"/>
        </w:rPr>
        <w:t>1007,5,70,350</w:t>
      </w:r>
    </w:p>
    <w:p w14:paraId="09FD04E3" w14:textId="0E782FF1" w:rsidR="00752950" w:rsidRPr="00926A28" w:rsidRDefault="00752950" w:rsidP="00752950">
      <w:pPr>
        <w:rPr>
          <w:rFonts w:ascii="Open Sans" w:hAnsi="Open Sans" w:cs="Open Sans"/>
          <w:sz w:val="24"/>
          <w:szCs w:val="24"/>
        </w:rPr>
      </w:pPr>
      <w:r w:rsidRPr="00926A28">
        <w:rPr>
          <w:rFonts w:ascii="Open Sans" w:hAnsi="Open Sans" w:cs="Open Sans"/>
          <w:sz w:val="24"/>
          <w:szCs w:val="24"/>
        </w:rPr>
        <w:t>1008,18,190,1450</w:t>
      </w:r>
    </w:p>
    <w:p w14:paraId="65FECE43" w14:textId="77777777" w:rsidR="00752950" w:rsidRDefault="00752950" w:rsidP="00752950"/>
    <w:p w14:paraId="04F1BE86" w14:textId="3E65C527" w:rsidR="00752950" w:rsidRPr="00752950" w:rsidRDefault="00752950" w:rsidP="00752950">
      <w:r w:rsidRPr="00752950">
        <w:rPr>
          <w:noProof/>
        </w:rPr>
        <w:lastRenderedPageBreak/>
        <w:drawing>
          <wp:inline distT="0" distB="0" distL="0" distR="0" wp14:anchorId="61493179" wp14:editId="1B474DC0">
            <wp:extent cx="6197600" cy="3441700"/>
            <wp:effectExtent l="0" t="0" r="0" b="6350"/>
            <wp:docPr id="137493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4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66EA" w14:textId="77777777" w:rsidR="00C130BC" w:rsidRDefault="00C130BC" w:rsidP="00961670">
      <w:pPr>
        <w:ind w:left="1440"/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68467C81" w14:textId="379C4DB3" w:rsidR="00926A28" w:rsidRDefault="00926A28" w:rsidP="00961670">
      <w:pPr>
        <w:ind w:left="1440"/>
        <w:rPr>
          <w:rFonts w:ascii="Open Sans" w:hAnsi="Open Sans" w:cs="Open Sans"/>
          <w:b/>
          <w:bCs/>
          <w:i/>
          <w:iCs/>
          <w:sz w:val="24"/>
          <w:szCs w:val="24"/>
        </w:rPr>
      </w:pPr>
      <w:r w:rsidRPr="00926A28">
        <w:rPr>
          <w:rFonts w:ascii="Open Sans" w:hAnsi="Open Sans" w:cs="Open Sans"/>
          <w:b/>
          <w:bCs/>
          <w:i/>
          <w:iCs/>
          <w:noProof/>
          <w:sz w:val="24"/>
          <w:szCs w:val="24"/>
        </w:rPr>
        <w:drawing>
          <wp:inline distT="0" distB="0" distL="0" distR="0" wp14:anchorId="025DAF03" wp14:editId="1C574786">
            <wp:extent cx="4581525" cy="2887652"/>
            <wp:effectExtent l="0" t="0" r="0" b="8255"/>
            <wp:docPr id="22401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16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3699" cy="288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9BC8" w14:textId="77777777" w:rsidR="00926A28" w:rsidRDefault="00926A28" w:rsidP="00961670">
      <w:pPr>
        <w:ind w:left="1440"/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67B29A0E" w14:textId="1900A3ED" w:rsidR="00274BCE" w:rsidRPr="00274BCE" w:rsidRDefault="00274BCE" w:rsidP="00274BCE">
      <w:pPr>
        <w:pStyle w:val="Heading2"/>
        <w:rPr>
          <w:rFonts w:eastAsia="Arial"/>
          <w:i w:val="0"/>
          <w:iCs w:val="0"/>
          <w:color w:val="E36C0A" w:themeColor="accent6" w:themeShade="BF"/>
          <w:sz w:val="36"/>
          <w:szCs w:val="36"/>
        </w:rPr>
      </w:pPr>
      <w:bookmarkStart w:id="7" w:name="_Toc236740005"/>
      <w:r w:rsidRPr="00274BCE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 xml:space="preserve">Step </w:t>
      </w:r>
      <w:r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>4</w:t>
      </w:r>
      <w:r w:rsidRPr="00274BCE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 xml:space="preserve"> – Create Feature Engineering Program</w:t>
      </w:r>
      <w:bookmarkEnd w:id="7"/>
    </w:p>
    <w:p w14:paraId="62F22A78" w14:textId="56AA0F1D" w:rsidR="00274BCE" w:rsidRDefault="00274BCE" w:rsidP="00274BCE">
      <w:pPr>
        <w:pStyle w:val="NormalWeb"/>
        <w:rPr>
          <w:rFonts w:ascii="Open Sans" w:hAnsi="Open Sans" w:cs="Open Sans"/>
        </w:rPr>
      </w:pPr>
      <w:r w:rsidRPr="00274BCE">
        <w:rPr>
          <w:rFonts w:ascii="Open Sans" w:hAnsi="Open Sans" w:cs="Open Sans"/>
        </w:rPr>
        <w:t>Generate business features from raw billing data. The program reads the billing dataset and creates reusable AI features.</w:t>
      </w:r>
    </w:p>
    <w:p w14:paraId="36481BA3" w14:textId="7D312679" w:rsidR="00274BCE" w:rsidRDefault="00274BCE" w:rsidP="00274BCE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Create new file under </w:t>
      </w:r>
      <w:r w:rsidRPr="00274BCE">
        <w:rPr>
          <w:rFonts w:ascii="Open Sans" w:hAnsi="Open Sans" w:cs="Open Sans"/>
        </w:rPr>
        <w:t>Script folder</w:t>
      </w:r>
      <w:r>
        <w:rPr>
          <w:rFonts w:ascii="Open Sans" w:hAnsi="Open Sans" w:cs="Open Sans"/>
        </w:rPr>
        <w:t xml:space="preserve"> </w:t>
      </w:r>
    </w:p>
    <w:p w14:paraId="310B4164" w14:textId="27883E74" w:rsidR="00274BCE" w:rsidRDefault="00274BCE" w:rsidP="00274BCE">
      <w:pPr>
        <w:pStyle w:val="NormalWeb"/>
        <w:rPr>
          <w:rFonts w:ascii="Open Sans" w:hAnsi="Open Sans" w:cs="Open Sans"/>
          <w:b/>
          <w:bCs/>
          <w:color w:val="C00000"/>
          <w:sz w:val="32"/>
          <w:szCs w:val="32"/>
          <w:lang w:val="en-US"/>
        </w:rPr>
      </w:pPr>
      <w:r w:rsidRPr="00274BCE">
        <w:rPr>
          <w:rFonts w:ascii="Open Sans" w:hAnsi="Open Sans" w:cs="Open Sans"/>
          <w:b/>
          <w:bCs/>
          <w:color w:val="C00000"/>
          <w:sz w:val="32"/>
          <w:szCs w:val="32"/>
          <w:lang w:val="en-US"/>
        </w:rPr>
        <w:t>create_features.py</w:t>
      </w:r>
    </w:p>
    <w:p w14:paraId="3CE3E458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4BCE">
        <w:rPr>
          <w:rFonts w:ascii="Consolas" w:hAnsi="Consolas"/>
          <w:color w:val="8B949E"/>
          <w:sz w:val="21"/>
          <w:szCs w:val="21"/>
        </w:rPr>
        <w:t># Import the Pandas library</w:t>
      </w:r>
    </w:p>
    <w:p w14:paraId="0DBBD8B7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4BCE">
        <w:rPr>
          <w:rFonts w:ascii="Consolas" w:hAnsi="Consolas"/>
          <w:color w:val="C586C0"/>
          <w:sz w:val="21"/>
          <w:szCs w:val="21"/>
        </w:rPr>
        <w:t>import</w:t>
      </w:r>
      <w:r w:rsidRPr="00274BCE">
        <w:rPr>
          <w:rFonts w:ascii="Consolas" w:hAnsi="Consolas"/>
          <w:color w:val="BBBEBF"/>
          <w:sz w:val="21"/>
          <w:szCs w:val="21"/>
        </w:rPr>
        <w:t xml:space="preserve"> pandas </w:t>
      </w:r>
      <w:r w:rsidRPr="00274BCE">
        <w:rPr>
          <w:rFonts w:ascii="Consolas" w:hAnsi="Consolas"/>
          <w:color w:val="C586C0"/>
          <w:sz w:val="21"/>
          <w:szCs w:val="21"/>
        </w:rPr>
        <w:t>as</w:t>
      </w:r>
      <w:r w:rsidRPr="00274BCE">
        <w:rPr>
          <w:rFonts w:ascii="Consolas" w:hAnsi="Consolas"/>
          <w:color w:val="BBBEBF"/>
          <w:sz w:val="21"/>
          <w:szCs w:val="21"/>
        </w:rPr>
        <w:t xml:space="preserve"> pd</w:t>
      </w:r>
    </w:p>
    <w:p w14:paraId="7A75A8A9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ED466D7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4BCE">
        <w:rPr>
          <w:rFonts w:ascii="Consolas" w:hAnsi="Consolas"/>
          <w:color w:val="8B949E"/>
          <w:sz w:val="21"/>
          <w:szCs w:val="21"/>
        </w:rPr>
        <w:t># Read the Vodafone billing dataset</w:t>
      </w:r>
    </w:p>
    <w:p w14:paraId="0579FAEF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 xml:space="preserve"> </w:t>
      </w:r>
      <w:r w:rsidRPr="00274BCE">
        <w:rPr>
          <w:rFonts w:ascii="Consolas" w:hAnsi="Consolas"/>
          <w:color w:val="D4D4D4"/>
          <w:sz w:val="21"/>
          <w:szCs w:val="21"/>
        </w:rPr>
        <w:t>=</w:t>
      </w:r>
      <w:r w:rsidRPr="00274BC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74BCE">
        <w:rPr>
          <w:rFonts w:ascii="Consolas" w:hAnsi="Consolas"/>
          <w:color w:val="BBBEBF"/>
          <w:sz w:val="21"/>
          <w:szCs w:val="21"/>
        </w:rPr>
        <w:t>pd.read</w:t>
      </w:r>
      <w:proofErr w:type="gramEnd"/>
      <w:r w:rsidRPr="00274BCE">
        <w:rPr>
          <w:rFonts w:ascii="Consolas" w:hAnsi="Consolas"/>
          <w:color w:val="BBBEBF"/>
          <w:sz w:val="21"/>
          <w:szCs w:val="21"/>
        </w:rPr>
        <w:t>_csv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(</w:t>
      </w:r>
      <w:r w:rsidRPr="00274BCE">
        <w:rPr>
          <w:rFonts w:ascii="Consolas" w:hAnsi="Consolas"/>
          <w:color w:val="A5D6FF"/>
          <w:sz w:val="21"/>
          <w:szCs w:val="21"/>
        </w:rPr>
        <w:t>"../data/billing_data.csv"</w:t>
      </w:r>
      <w:r w:rsidRPr="00274BCE">
        <w:rPr>
          <w:rFonts w:ascii="Consolas" w:hAnsi="Consolas"/>
          <w:color w:val="BBBEBF"/>
          <w:sz w:val="21"/>
          <w:szCs w:val="21"/>
        </w:rPr>
        <w:t>)</w:t>
      </w:r>
    </w:p>
    <w:p w14:paraId="339C5879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FFAF5E6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4BCE">
        <w:rPr>
          <w:rFonts w:ascii="Consolas" w:hAnsi="Consolas"/>
          <w:color w:val="8B949E"/>
          <w:sz w:val="21"/>
          <w:szCs w:val="21"/>
        </w:rPr>
        <w:t># Create business features</w:t>
      </w:r>
    </w:p>
    <w:p w14:paraId="29B82729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8C328FD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4BCE">
        <w:rPr>
          <w:rFonts w:ascii="Consolas" w:hAnsi="Consolas"/>
          <w:color w:val="8B949E"/>
          <w:sz w:val="21"/>
          <w:szCs w:val="21"/>
        </w:rPr>
        <w:t># Feature 1: Monthly Data Usage</w:t>
      </w:r>
    </w:p>
    <w:p w14:paraId="12082444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[</w:t>
      </w:r>
      <w:r w:rsidRPr="00274BCE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274BCE">
        <w:rPr>
          <w:rFonts w:ascii="Consolas" w:hAnsi="Consolas"/>
          <w:color w:val="A5D6FF"/>
          <w:sz w:val="21"/>
          <w:szCs w:val="21"/>
        </w:rPr>
        <w:t>MonthlyDataUsage</w:t>
      </w:r>
      <w:proofErr w:type="spellEnd"/>
      <w:r w:rsidRPr="00274BCE">
        <w:rPr>
          <w:rFonts w:ascii="Consolas" w:hAnsi="Consolas"/>
          <w:color w:val="A5D6FF"/>
          <w:sz w:val="21"/>
          <w:szCs w:val="21"/>
        </w:rPr>
        <w:t>"</w:t>
      </w:r>
      <w:r w:rsidRPr="00274BCE">
        <w:rPr>
          <w:rFonts w:ascii="Consolas" w:hAnsi="Consolas"/>
          <w:color w:val="BBBEBF"/>
          <w:sz w:val="21"/>
          <w:szCs w:val="21"/>
        </w:rPr>
        <w:t xml:space="preserve">] </w:t>
      </w:r>
      <w:r w:rsidRPr="00274BCE">
        <w:rPr>
          <w:rFonts w:ascii="Consolas" w:hAnsi="Consolas"/>
          <w:color w:val="D4D4D4"/>
          <w:sz w:val="21"/>
          <w:szCs w:val="21"/>
        </w:rPr>
        <w:t>=</w:t>
      </w:r>
      <w:r w:rsidRPr="00274BC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[</w:t>
      </w:r>
      <w:r w:rsidRPr="00274BCE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274BCE">
        <w:rPr>
          <w:rFonts w:ascii="Consolas" w:hAnsi="Consolas"/>
          <w:color w:val="A5D6FF"/>
          <w:sz w:val="21"/>
          <w:szCs w:val="21"/>
        </w:rPr>
        <w:t>DataGB</w:t>
      </w:r>
      <w:proofErr w:type="spellEnd"/>
      <w:r w:rsidRPr="00274BCE">
        <w:rPr>
          <w:rFonts w:ascii="Consolas" w:hAnsi="Consolas"/>
          <w:color w:val="A5D6FF"/>
          <w:sz w:val="21"/>
          <w:szCs w:val="21"/>
        </w:rPr>
        <w:t>"</w:t>
      </w:r>
      <w:r w:rsidRPr="00274BCE">
        <w:rPr>
          <w:rFonts w:ascii="Consolas" w:hAnsi="Consolas"/>
          <w:color w:val="BBBEBF"/>
          <w:sz w:val="21"/>
          <w:szCs w:val="21"/>
        </w:rPr>
        <w:t>]</w:t>
      </w:r>
    </w:p>
    <w:p w14:paraId="5D63FA93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F90CA3E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4BCE">
        <w:rPr>
          <w:rFonts w:ascii="Consolas" w:hAnsi="Consolas"/>
          <w:color w:val="8B949E"/>
          <w:sz w:val="21"/>
          <w:szCs w:val="21"/>
        </w:rPr>
        <w:t># Feature 2: Average Call Count</w:t>
      </w:r>
    </w:p>
    <w:p w14:paraId="50AB9B7E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[</w:t>
      </w:r>
      <w:r w:rsidRPr="00274BCE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274BCE">
        <w:rPr>
          <w:rFonts w:ascii="Consolas" w:hAnsi="Consolas"/>
          <w:color w:val="A5D6FF"/>
          <w:sz w:val="21"/>
          <w:szCs w:val="21"/>
        </w:rPr>
        <w:t>AverageCallCount</w:t>
      </w:r>
      <w:proofErr w:type="spellEnd"/>
      <w:r w:rsidRPr="00274BCE">
        <w:rPr>
          <w:rFonts w:ascii="Consolas" w:hAnsi="Consolas"/>
          <w:color w:val="A5D6FF"/>
          <w:sz w:val="21"/>
          <w:szCs w:val="21"/>
        </w:rPr>
        <w:t>"</w:t>
      </w:r>
      <w:r w:rsidRPr="00274BCE">
        <w:rPr>
          <w:rFonts w:ascii="Consolas" w:hAnsi="Consolas"/>
          <w:color w:val="BBBEBF"/>
          <w:sz w:val="21"/>
          <w:szCs w:val="21"/>
        </w:rPr>
        <w:t xml:space="preserve">] </w:t>
      </w:r>
      <w:r w:rsidRPr="00274BCE">
        <w:rPr>
          <w:rFonts w:ascii="Consolas" w:hAnsi="Consolas"/>
          <w:color w:val="D4D4D4"/>
          <w:sz w:val="21"/>
          <w:szCs w:val="21"/>
        </w:rPr>
        <w:t>=</w:t>
      </w:r>
      <w:r w:rsidRPr="00274BC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[</w:t>
      </w:r>
      <w:r w:rsidRPr="00274BCE">
        <w:rPr>
          <w:rFonts w:ascii="Consolas" w:hAnsi="Consolas"/>
          <w:color w:val="A5D6FF"/>
          <w:sz w:val="21"/>
          <w:szCs w:val="21"/>
        </w:rPr>
        <w:t>"Calls"</w:t>
      </w:r>
      <w:r w:rsidRPr="00274BCE">
        <w:rPr>
          <w:rFonts w:ascii="Consolas" w:hAnsi="Consolas"/>
          <w:color w:val="BBBEBF"/>
          <w:sz w:val="21"/>
          <w:szCs w:val="21"/>
        </w:rPr>
        <w:t>]</w:t>
      </w:r>
    </w:p>
    <w:p w14:paraId="62790AFC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8A75A0F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4BCE">
        <w:rPr>
          <w:rFonts w:ascii="Consolas" w:hAnsi="Consolas"/>
          <w:color w:val="8B949E"/>
          <w:sz w:val="21"/>
          <w:szCs w:val="21"/>
        </w:rPr>
        <w:t># Feature 3: Monthly Bill</w:t>
      </w:r>
    </w:p>
    <w:p w14:paraId="2736DC99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[</w:t>
      </w:r>
      <w:r w:rsidRPr="00274BCE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274BCE">
        <w:rPr>
          <w:rFonts w:ascii="Consolas" w:hAnsi="Consolas"/>
          <w:color w:val="A5D6FF"/>
          <w:sz w:val="21"/>
          <w:szCs w:val="21"/>
        </w:rPr>
        <w:t>MonthlyBill</w:t>
      </w:r>
      <w:proofErr w:type="spellEnd"/>
      <w:r w:rsidRPr="00274BCE">
        <w:rPr>
          <w:rFonts w:ascii="Consolas" w:hAnsi="Consolas"/>
          <w:color w:val="A5D6FF"/>
          <w:sz w:val="21"/>
          <w:szCs w:val="21"/>
        </w:rPr>
        <w:t>"</w:t>
      </w:r>
      <w:r w:rsidRPr="00274BCE">
        <w:rPr>
          <w:rFonts w:ascii="Consolas" w:hAnsi="Consolas"/>
          <w:color w:val="BBBEBF"/>
          <w:sz w:val="21"/>
          <w:szCs w:val="21"/>
        </w:rPr>
        <w:t xml:space="preserve">] </w:t>
      </w:r>
      <w:r w:rsidRPr="00274BCE">
        <w:rPr>
          <w:rFonts w:ascii="Consolas" w:hAnsi="Consolas"/>
          <w:color w:val="D4D4D4"/>
          <w:sz w:val="21"/>
          <w:szCs w:val="21"/>
        </w:rPr>
        <w:t>=</w:t>
      </w:r>
      <w:r w:rsidRPr="00274BC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[</w:t>
      </w:r>
      <w:r w:rsidRPr="00274BCE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274BCE">
        <w:rPr>
          <w:rFonts w:ascii="Consolas" w:hAnsi="Consolas"/>
          <w:color w:val="A5D6FF"/>
          <w:sz w:val="21"/>
          <w:szCs w:val="21"/>
        </w:rPr>
        <w:t>BillAmount</w:t>
      </w:r>
      <w:proofErr w:type="spellEnd"/>
      <w:r w:rsidRPr="00274BCE">
        <w:rPr>
          <w:rFonts w:ascii="Consolas" w:hAnsi="Consolas"/>
          <w:color w:val="A5D6FF"/>
          <w:sz w:val="21"/>
          <w:szCs w:val="21"/>
        </w:rPr>
        <w:t>"</w:t>
      </w:r>
      <w:r w:rsidRPr="00274BCE">
        <w:rPr>
          <w:rFonts w:ascii="Consolas" w:hAnsi="Consolas"/>
          <w:color w:val="BBBEBF"/>
          <w:sz w:val="21"/>
          <w:szCs w:val="21"/>
        </w:rPr>
        <w:t>]</w:t>
      </w:r>
    </w:p>
    <w:p w14:paraId="7EB9A9AD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3AF58B8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4BCE">
        <w:rPr>
          <w:rFonts w:ascii="Consolas" w:hAnsi="Consolas"/>
          <w:color w:val="8B949E"/>
          <w:sz w:val="21"/>
          <w:szCs w:val="21"/>
        </w:rPr>
        <w:t># Feature 4: Usage Billing Ratio</w:t>
      </w:r>
    </w:p>
    <w:p w14:paraId="68EB62E2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[</w:t>
      </w:r>
      <w:r w:rsidRPr="00274BCE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274BCE">
        <w:rPr>
          <w:rFonts w:ascii="Consolas" w:hAnsi="Consolas"/>
          <w:color w:val="A5D6FF"/>
          <w:sz w:val="21"/>
          <w:szCs w:val="21"/>
        </w:rPr>
        <w:t>UsageBillingRatio</w:t>
      </w:r>
      <w:proofErr w:type="spellEnd"/>
      <w:r w:rsidRPr="00274BCE">
        <w:rPr>
          <w:rFonts w:ascii="Consolas" w:hAnsi="Consolas"/>
          <w:color w:val="A5D6FF"/>
          <w:sz w:val="21"/>
          <w:szCs w:val="21"/>
        </w:rPr>
        <w:t>"</w:t>
      </w:r>
      <w:r w:rsidRPr="00274BCE">
        <w:rPr>
          <w:rFonts w:ascii="Consolas" w:hAnsi="Consolas"/>
          <w:color w:val="BBBEBF"/>
          <w:sz w:val="21"/>
          <w:szCs w:val="21"/>
        </w:rPr>
        <w:t xml:space="preserve">] </w:t>
      </w:r>
      <w:r w:rsidRPr="00274BCE">
        <w:rPr>
          <w:rFonts w:ascii="Consolas" w:hAnsi="Consolas"/>
          <w:color w:val="D4D4D4"/>
          <w:sz w:val="21"/>
          <w:szCs w:val="21"/>
        </w:rPr>
        <w:t>=</w:t>
      </w:r>
      <w:r w:rsidRPr="00274BC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[</w:t>
      </w:r>
      <w:r w:rsidRPr="00274BCE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274BCE">
        <w:rPr>
          <w:rFonts w:ascii="Consolas" w:hAnsi="Consolas"/>
          <w:color w:val="A5D6FF"/>
          <w:sz w:val="21"/>
          <w:szCs w:val="21"/>
        </w:rPr>
        <w:t>DataGB</w:t>
      </w:r>
      <w:proofErr w:type="spellEnd"/>
      <w:r w:rsidRPr="00274BCE">
        <w:rPr>
          <w:rFonts w:ascii="Consolas" w:hAnsi="Consolas"/>
          <w:color w:val="A5D6FF"/>
          <w:sz w:val="21"/>
          <w:szCs w:val="21"/>
        </w:rPr>
        <w:t>"</w:t>
      </w:r>
      <w:r w:rsidRPr="00274BCE">
        <w:rPr>
          <w:rFonts w:ascii="Consolas" w:hAnsi="Consolas"/>
          <w:color w:val="BBBEBF"/>
          <w:sz w:val="21"/>
          <w:szCs w:val="21"/>
        </w:rPr>
        <w:t xml:space="preserve">] </w:t>
      </w:r>
      <w:r w:rsidRPr="00274BCE">
        <w:rPr>
          <w:rFonts w:ascii="Consolas" w:hAnsi="Consolas"/>
          <w:color w:val="D4D4D4"/>
          <w:sz w:val="21"/>
          <w:szCs w:val="21"/>
        </w:rPr>
        <w:t>/</w:t>
      </w:r>
      <w:r w:rsidRPr="00274BC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[</w:t>
      </w:r>
      <w:r w:rsidRPr="00274BCE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274BCE">
        <w:rPr>
          <w:rFonts w:ascii="Consolas" w:hAnsi="Consolas"/>
          <w:color w:val="A5D6FF"/>
          <w:sz w:val="21"/>
          <w:szCs w:val="21"/>
        </w:rPr>
        <w:t>BillAmount</w:t>
      </w:r>
      <w:proofErr w:type="spellEnd"/>
      <w:r w:rsidRPr="00274BCE">
        <w:rPr>
          <w:rFonts w:ascii="Consolas" w:hAnsi="Consolas"/>
          <w:color w:val="A5D6FF"/>
          <w:sz w:val="21"/>
          <w:szCs w:val="21"/>
        </w:rPr>
        <w:t>"</w:t>
      </w:r>
      <w:r w:rsidRPr="00274BCE">
        <w:rPr>
          <w:rFonts w:ascii="Consolas" w:hAnsi="Consolas"/>
          <w:color w:val="BBBEBF"/>
          <w:sz w:val="21"/>
          <w:szCs w:val="21"/>
        </w:rPr>
        <w:t>]</w:t>
      </w:r>
    </w:p>
    <w:p w14:paraId="293D625A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2F2DFE7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4BCE">
        <w:rPr>
          <w:rFonts w:ascii="Consolas" w:hAnsi="Consolas"/>
          <w:color w:val="8B949E"/>
          <w:sz w:val="21"/>
          <w:szCs w:val="21"/>
        </w:rPr>
        <w:t># Save the generated features</w:t>
      </w:r>
    </w:p>
    <w:p w14:paraId="2A846627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df.to_</w:t>
      </w:r>
      <w:proofErr w:type="gramStart"/>
      <w:r w:rsidRPr="00274BCE">
        <w:rPr>
          <w:rFonts w:ascii="Consolas" w:hAnsi="Consolas"/>
          <w:color w:val="BBBEBF"/>
          <w:sz w:val="21"/>
          <w:szCs w:val="21"/>
        </w:rPr>
        <w:t>csv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274BCE">
        <w:rPr>
          <w:rFonts w:ascii="Consolas" w:hAnsi="Consolas"/>
          <w:color w:val="A5D6FF"/>
          <w:sz w:val="21"/>
          <w:szCs w:val="21"/>
        </w:rPr>
        <w:t>"../data/customer_features.csv"</w:t>
      </w:r>
      <w:r w:rsidRPr="00274BCE">
        <w:rPr>
          <w:rFonts w:ascii="Consolas" w:hAnsi="Consolas"/>
          <w:color w:val="BBBEBF"/>
          <w:sz w:val="21"/>
          <w:szCs w:val="21"/>
        </w:rPr>
        <w:t xml:space="preserve">, </w:t>
      </w:r>
      <w:r w:rsidRPr="00274BCE">
        <w:rPr>
          <w:rFonts w:ascii="Consolas" w:hAnsi="Consolas"/>
          <w:color w:val="FFA657"/>
          <w:sz w:val="21"/>
          <w:szCs w:val="21"/>
        </w:rPr>
        <w:t>index</w:t>
      </w:r>
      <w:r w:rsidRPr="00274BCE">
        <w:rPr>
          <w:rFonts w:ascii="Consolas" w:hAnsi="Consolas"/>
          <w:color w:val="D4D4D4"/>
          <w:sz w:val="21"/>
          <w:szCs w:val="21"/>
        </w:rPr>
        <w:t>=</w:t>
      </w:r>
      <w:r w:rsidRPr="00274BCE">
        <w:rPr>
          <w:rFonts w:ascii="Consolas" w:hAnsi="Consolas"/>
          <w:color w:val="569CD6"/>
          <w:sz w:val="21"/>
          <w:szCs w:val="21"/>
        </w:rPr>
        <w:t>False</w:t>
      </w:r>
      <w:r w:rsidRPr="00274BCE">
        <w:rPr>
          <w:rFonts w:ascii="Consolas" w:hAnsi="Consolas"/>
          <w:color w:val="BBBEBF"/>
          <w:sz w:val="21"/>
          <w:szCs w:val="21"/>
        </w:rPr>
        <w:t>)</w:t>
      </w:r>
    </w:p>
    <w:p w14:paraId="344FB9B7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1946942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274BCE">
        <w:rPr>
          <w:rFonts w:ascii="Consolas" w:hAnsi="Consolas"/>
          <w:color w:val="DCDCAA"/>
          <w:sz w:val="21"/>
          <w:szCs w:val="21"/>
        </w:rPr>
        <w:t>print</w:t>
      </w:r>
      <w:r w:rsidRPr="00274BC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274BCE">
        <w:rPr>
          <w:rFonts w:ascii="Consolas" w:hAnsi="Consolas"/>
          <w:color w:val="A5D6FF"/>
          <w:sz w:val="21"/>
          <w:szCs w:val="21"/>
        </w:rPr>
        <w:t>"Feature Store Created Successfully"</w:t>
      </w:r>
      <w:r w:rsidRPr="00274BCE">
        <w:rPr>
          <w:rFonts w:ascii="Consolas" w:hAnsi="Consolas"/>
          <w:color w:val="BBBEBF"/>
          <w:sz w:val="21"/>
          <w:szCs w:val="21"/>
        </w:rPr>
        <w:t>)</w:t>
      </w:r>
    </w:p>
    <w:p w14:paraId="659709A0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593AAE" w14:textId="77777777" w:rsid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4BCE">
        <w:rPr>
          <w:rFonts w:ascii="Consolas" w:hAnsi="Consolas"/>
          <w:color w:val="DCDCAA"/>
          <w:sz w:val="21"/>
          <w:szCs w:val="21"/>
        </w:rPr>
        <w:t>print</w:t>
      </w:r>
      <w:r w:rsidRPr="00274BCE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4BCE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274BCE">
        <w:rPr>
          <w:rFonts w:ascii="Consolas" w:hAnsi="Consolas"/>
          <w:color w:val="BBBEBF"/>
          <w:sz w:val="21"/>
          <w:szCs w:val="21"/>
        </w:rPr>
        <w:t>)</w:t>
      </w:r>
    </w:p>
    <w:p w14:paraId="6F8AC440" w14:textId="77777777" w:rsidR="00274BCE" w:rsidRPr="00274BCE" w:rsidRDefault="00274BCE" w:rsidP="00274BC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4491550" w14:textId="77777777" w:rsidR="00274BCE" w:rsidRPr="00274BCE" w:rsidRDefault="00274BCE" w:rsidP="00274BCE">
      <w:pPr>
        <w:pStyle w:val="NormalWeb"/>
        <w:rPr>
          <w:rFonts w:ascii="Open Sans" w:hAnsi="Open Sans" w:cs="Open Sans"/>
          <w:color w:val="000000" w:themeColor="text1"/>
          <w:sz w:val="22"/>
          <w:szCs w:val="22"/>
          <w:lang w:val="en-US"/>
        </w:rPr>
      </w:pPr>
    </w:p>
    <w:p w14:paraId="220CFE8F" w14:textId="77777777" w:rsidR="00274BCE" w:rsidRDefault="00274BCE" w:rsidP="00274BCE">
      <w:pPr>
        <w:pStyle w:val="NormalWeb"/>
        <w:rPr>
          <w:rFonts w:ascii="Open Sans" w:hAnsi="Open Sans" w:cs="Open Sans"/>
          <w:b/>
          <w:bCs/>
          <w:color w:val="C00000"/>
          <w:sz w:val="32"/>
          <w:szCs w:val="32"/>
          <w:lang w:val="en-US"/>
        </w:rPr>
      </w:pPr>
    </w:p>
    <w:p w14:paraId="2AB25622" w14:textId="77777777" w:rsidR="00274BCE" w:rsidRDefault="00274BCE" w:rsidP="00274BCE">
      <w:pPr>
        <w:pStyle w:val="NormalWeb"/>
        <w:rPr>
          <w:rFonts w:ascii="Open Sans" w:hAnsi="Open Sans" w:cs="Open Sans"/>
          <w:b/>
          <w:bCs/>
          <w:color w:val="C00000"/>
          <w:sz w:val="32"/>
          <w:szCs w:val="32"/>
          <w:lang w:val="en-US"/>
        </w:rPr>
      </w:pPr>
    </w:p>
    <w:p w14:paraId="7428380C" w14:textId="7FD98A53" w:rsidR="00274BCE" w:rsidRDefault="00274BCE" w:rsidP="00274BCE">
      <w:pPr>
        <w:pStyle w:val="NormalWeb"/>
        <w:rPr>
          <w:rFonts w:ascii="Open Sans" w:hAnsi="Open Sans" w:cs="Open Sans"/>
          <w:b/>
          <w:bCs/>
          <w:color w:val="C00000"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noProof/>
          <w:color w:val="C00000"/>
          <w:sz w:val="32"/>
          <w:szCs w:val="32"/>
          <w:lang w:val="en-US"/>
        </w:rPr>
        <w:drawing>
          <wp:inline distT="0" distB="0" distL="0" distR="0" wp14:anchorId="11F972A4" wp14:editId="52617530">
            <wp:extent cx="5295900" cy="3429000"/>
            <wp:effectExtent l="0" t="0" r="0" b="0"/>
            <wp:docPr id="137107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CEA9D" w14:textId="77777777" w:rsidR="00274BCE" w:rsidRDefault="00274BCE" w:rsidP="00274BCE">
      <w:pPr>
        <w:pStyle w:val="NormalWeb"/>
        <w:rPr>
          <w:rFonts w:ascii="Open Sans" w:hAnsi="Open Sans" w:cs="Open Sans"/>
          <w:b/>
          <w:bCs/>
          <w:color w:val="C00000"/>
          <w:sz w:val="32"/>
          <w:szCs w:val="32"/>
          <w:lang w:val="en-US"/>
        </w:rPr>
      </w:pPr>
    </w:p>
    <w:p w14:paraId="68F3CC47" w14:textId="05C28718" w:rsidR="00837040" w:rsidRDefault="00B9147F" w:rsidP="00B9147F">
      <w:pPr>
        <w:pStyle w:val="Heading4"/>
        <w:numPr>
          <w:ilvl w:val="0"/>
          <w:numId w:val="0"/>
        </w:numPr>
        <w:ind w:left="720" w:hanging="720"/>
      </w:pPr>
      <w:r>
        <w:lastRenderedPageBreak/>
        <w:t xml:space="preserve">4.1 </w:t>
      </w:r>
      <w:r w:rsidR="00837040">
        <w:t>Execute the Feature Engineering Program</w:t>
      </w:r>
    </w:p>
    <w:p w14:paraId="09B29CF9" w14:textId="77777777" w:rsidR="00837040" w:rsidRPr="00837040" w:rsidRDefault="00837040" w:rsidP="00B9147F">
      <w:pPr>
        <w:pStyle w:val="NormalWeb"/>
        <w:rPr>
          <w:rFonts w:ascii="Open Sans" w:hAnsi="Open Sans" w:cs="Open Sans"/>
        </w:rPr>
      </w:pPr>
      <w:r w:rsidRPr="00837040">
        <w:rPr>
          <w:rFonts w:ascii="Open Sans" w:hAnsi="Open Sans" w:cs="Open Sans"/>
        </w:rPr>
        <w:t>Create the Feature Store.</w:t>
      </w:r>
    </w:p>
    <w:p w14:paraId="243CB93A" w14:textId="2E257E4B" w:rsidR="00837040" w:rsidRPr="00837040" w:rsidRDefault="00837040" w:rsidP="00B9147F">
      <w:pPr>
        <w:rPr>
          <w:rFonts w:ascii="Open Sans" w:hAnsi="Open Sans" w:cs="Open Sans"/>
          <w:sz w:val="24"/>
          <w:szCs w:val="24"/>
        </w:rPr>
      </w:pPr>
    </w:p>
    <w:p w14:paraId="33F16B93" w14:textId="77777777" w:rsidR="00837040" w:rsidRPr="00837040" w:rsidRDefault="00837040" w:rsidP="00B9147F">
      <w:pPr>
        <w:pStyle w:val="HTMLPreformatted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837040">
        <w:rPr>
          <w:rStyle w:val="l"/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</w:t>
      </w:r>
      <w:r w:rsidRPr="00837040">
        <w:rPr>
          <w:rStyle w:val="HTMLCode"/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 xml:space="preserve"> </w:t>
      </w:r>
      <w:r w:rsidRPr="00837040">
        <w:rPr>
          <w:rStyle w:val="m"/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scripts</w:t>
      </w:r>
    </w:p>
    <w:p w14:paraId="4FB8C1AA" w14:textId="6F6ACF85" w:rsidR="00837040" w:rsidRPr="00837040" w:rsidRDefault="00837040" w:rsidP="00B9147F">
      <w:pPr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</w:p>
    <w:p w14:paraId="274D1F7A" w14:textId="77777777" w:rsidR="00837040" w:rsidRPr="00837040" w:rsidRDefault="00837040" w:rsidP="00B9147F">
      <w:pPr>
        <w:pStyle w:val="HTMLPreformatted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837040">
        <w:rPr>
          <w:rStyle w:val="m"/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</w:t>
      </w:r>
      <w:r w:rsidRPr="00837040">
        <w:rPr>
          <w:rStyle w:val="HTMLCode"/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 xml:space="preserve"> </w:t>
      </w:r>
      <w:r w:rsidRPr="00837040">
        <w:rPr>
          <w:rStyle w:val="m"/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create_features</w:t>
      </w:r>
      <w:r w:rsidRPr="00837040">
        <w:rPr>
          <w:rStyle w:val="HTMLCode"/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.</w:t>
      </w:r>
      <w:r w:rsidRPr="00837040">
        <w:rPr>
          <w:rStyle w:val="m"/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</w:t>
      </w:r>
    </w:p>
    <w:p w14:paraId="54BD60AA" w14:textId="6FA81E12" w:rsidR="00837040" w:rsidRDefault="00837040" w:rsidP="00B9147F">
      <w:pPr>
        <w:rPr>
          <w:rFonts w:ascii="Open Sans" w:hAnsi="Open Sans" w:cs="Open Sans"/>
          <w:sz w:val="24"/>
          <w:szCs w:val="24"/>
        </w:rPr>
      </w:pPr>
    </w:p>
    <w:p w14:paraId="00322F55" w14:textId="77777777" w:rsidR="00837040" w:rsidRPr="00837040" w:rsidRDefault="00837040" w:rsidP="00B9147F">
      <w:pPr>
        <w:pStyle w:val="Heading5"/>
        <w:rPr>
          <w:rFonts w:ascii="Open Sans" w:hAnsi="Open Sans" w:cs="Open Sans"/>
          <w:sz w:val="24"/>
          <w:szCs w:val="24"/>
        </w:rPr>
      </w:pPr>
      <w:r w:rsidRPr="00837040">
        <w:rPr>
          <w:rFonts w:ascii="Open Sans" w:hAnsi="Open Sans" w:cs="Open Sans"/>
          <w:sz w:val="24"/>
          <w:szCs w:val="24"/>
        </w:rPr>
        <w:t>Expected Output</w:t>
      </w:r>
    </w:p>
    <w:p w14:paraId="204E6DA1" w14:textId="77777777" w:rsidR="00837040" w:rsidRPr="00837040" w:rsidRDefault="00837040" w:rsidP="00B9147F">
      <w:pPr>
        <w:pStyle w:val="HTMLPreformatted"/>
        <w:rPr>
          <w:rFonts w:ascii="Open Sans" w:hAnsi="Open Sans" w:cs="Open Sans"/>
          <w:sz w:val="24"/>
          <w:szCs w:val="24"/>
        </w:rPr>
      </w:pPr>
      <w:r w:rsidRPr="00837040">
        <w:rPr>
          <w:rStyle w:val="HTMLCode"/>
          <w:rFonts w:ascii="Open Sans" w:hAnsi="Open Sans" w:cs="Open Sans"/>
          <w:sz w:val="24"/>
          <w:szCs w:val="24"/>
        </w:rPr>
        <w:t>Feature Store Created Successfully</w:t>
      </w:r>
    </w:p>
    <w:p w14:paraId="7BD0713C" w14:textId="1F968304" w:rsidR="00837040" w:rsidRPr="00837040" w:rsidRDefault="00837040" w:rsidP="00B9147F">
      <w:pPr>
        <w:rPr>
          <w:rFonts w:ascii="Open Sans" w:hAnsi="Open Sans" w:cs="Open Sans"/>
          <w:sz w:val="24"/>
          <w:szCs w:val="24"/>
        </w:rPr>
      </w:pPr>
    </w:p>
    <w:p w14:paraId="0694F86C" w14:textId="77777777" w:rsidR="00837040" w:rsidRPr="00837040" w:rsidRDefault="00837040" w:rsidP="00B9147F">
      <w:pPr>
        <w:pStyle w:val="Heading5"/>
        <w:rPr>
          <w:rFonts w:ascii="Open Sans" w:hAnsi="Open Sans" w:cs="Open Sans"/>
          <w:sz w:val="24"/>
          <w:szCs w:val="24"/>
        </w:rPr>
      </w:pPr>
      <w:r w:rsidRPr="00837040">
        <w:rPr>
          <w:rFonts w:ascii="Open Sans" w:hAnsi="Open Sans" w:cs="Open Sans"/>
          <w:sz w:val="24"/>
          <w:szCs w:val="24"/>
        </w:rPr>
        <w:t>New File Created</w:t>
      </w:r>
    </w:p>
    <w:p w14:paraId="1C0AF0D2" w14:textId="77777777" w:rsidR="00837040" w:rsidRPr="00837040" w:rsidRDefault="00837040" w:rsidP="00837040">
      <w:pPr>
        <w:pStyle w:val="HTMLPreformatted"/>
        <w:rPr>
          <w:rStyle w:val="HTMLCode"/>
          <w:rFonts w:ascii="Open Sans" w:hAnsi="Open Sans" w:cs="Open Sans"/>
          <w:sz w:val="24"/>
          <w:szCs w:val="24"/>
        </w:rPr>
      </w:pPr>
      <w:proofErr w:type="spellStart"/>
      <w:r w:rsidRPr="00837040">
        <w:rPr>
          <w:rStyle w:val="HTMLCode"/>
          <w:rFonts w:ascii="Open Sans" w:hAnsi="Open Sans" w:cs="Open Sans"/>
          <w:sz w:val="24"/>
          <w:szCs w:val="24"/>
        </w:rPr>
        <w:t>FeatureStoreLab</w:t>
      </w:r>
      <w:proofErr w:type="spellEnd"/>
    </w:p>
    <w:p w14:paraId="6AC57ADC" w14:textId="77777777" w:rsidR="00837040" w:rsidRPr="00837040" w:rsidRDefault="00837040" w:rsidP="00837040">
      <w:pPr>
        <w:pStyle w:val="HTMLPreformatted"/>
        <w:rPr>
          <w:rStyle w:val="HTMLCode"/>
          <w:rFonts w:ascii="Open Sans" w:hAnsi="Open Sans" w:cs="Open Sans"/>
          <w:sz w:val="24"/>
          <w:szCs w:val="24"/>
        </w:rPr>
      </w:pPr>
      <w:r w:rsidRPr="00837040">
        <w:rPr>
          <w:rStyle w:val="HTMLCode"/>
          <w:rFonts w:ascii="MS Gothic" w:eastAsia="MS Gothic" w:hAnsi="MS Gothic" w:cs="MS Gothic" w:hint="eastAsia"/>
          <w:sz w:val="24"/>
          <w:szCs w:val="24"/>
        </w:rPr>
        <w:t>│</w:t>
      </w:r>
    </w:p>
    <w:p w14:paraId="35072A35" w14:textId="77777777" w:rsidR="00837040" w:rsidRPr="00837040" w:rsidRDefault="00837040" w:rsidP="00837040">
      <w:pPr>
        <w:pStyle w:val="HTMLPreformatted"/>
        <w:rPr>
          <w:rStyle w:val="HTMLCode"/>
          <w:rFonts w:ascii="Open Sans" w:hAnsi="Open Sans" w:cs="Open Sans"/>
          <w:sz w:val="24"/>
          <w:szCs w:val="24"/>
        </w:rPr>
      </w:pPr>
      <w:r w:rsidRPr="00837040">
        <w:rPr>
          <w:rStyle w:val="HTMLCode"/>
          <w:rFonts w:ascii="MS Gothic" w:eastAsia="MS Gothic" w:hAnsi="MS Gothic" w:cs="MS Gothic" w:hint="eastAsia"/>
          <w:sz w:val="24"/>
          <w:szCs w:val="24"/>
        </w:rPr>
        <w:t>└──</w:t>
      </w:r>
      <w:r w:rsidRPr="00837040">
        <w:rPr>
          <w:rStyle w:val="HTMLCode"/>
          <w:rFonts w:ascii="Open Sans" w:hAnsi="Open Sans" w:cs="Open Sans"/>
          <w:sz w:val="24"/>
          <w:szCs w:val="24"/>
        </w:rPr>
        <w:t xml:space="preserve"> data</w:t>
      </w:r>
    </w:p>
    <w:p w14:paraId="6EEAF676" w14:textId="77777777" w:rsidR="00837040" w:rsidRPr="00837040" w:rsidRDefault="00837040" w:rsidP="00837040">
      <w:pPr>
        <w:pStyle w:val="HTMLPreformatted"/>
        <w:rPr>
          <w:rFonts w:ascii="Open Sans" w:hAnsi="Open Sans" w:cs="Open Sans"/>
          <w:sz w:val="24"/>
          <w:szCs w:val="24"/>
        </w:rPr>
      </w:pPr>
      <w:r w:rsidRPr="00837040">
        <w:rPr>
          <w:rStyle w:val="HTMLCode"/>
          <w:rFonts w:ascii="Open Sans" w:hAnsi="Open Sans" w:cs="Open Sans"/>
          <w:sz w:val="24"/>
          <w:szCs w:val="24"/>
        </w:rPr>
        <w:t xml:space="preserve">        customer_features.csv</w:t>
      </w:r>
    </w:p>
    <w:p w14:paraId="6F0D4BBB" w14:textId="3CCA884D" w:rsidR="00274BCE" w:rsidRDefault="00837040" w:rsidP="00274BCE">
      <w:pPr>
        <w:pStyle w:val="NormalWeb"/>
        <w:rPr>
          <w:rFonts w:ascii="Open Sans" w:hAnsi="Open Sans" w:cs="Open Sans"/>
          <w:b/>
          <w:bCs/>
          <w:color w:val="C00000"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noProof/>
          <w:color w:val="C00000"/>
          <w:sz w:val="32"/>
          <w:szCs w:val="32"/>
          <w:lang w:val="en-US"/>
        </w:rPr>
        <w:drawing>
          <wp:inline distT="0" distB="0" distL="0" distR="0" wp14:anchorId="1FB5220E" wp14:editId="25D378B5">
            <wp:extent cx="5895975" cy="2981325"/>
            <wp:effectExtent l="0" t="0" r="9525" b="9525"/>
            <wp:docPr id="2123174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55D5" w14:textId="77777777" w:rsidR="00274BCE" w:rsidRDefault="00274BCE" w:rsidP="00274BCE">
      <w:pPr>
        <w:pStyle w:val="NormalWeb"/>
        <w:rPr>
          <w:rFonts w:ascii="Open Sans" w:hAnsi="Open Sans" w:cs="Open Sans"/>
          <w:b/>
          <w:bCs/>
          <w:color w:val="C00000"/>
          <w:sz w:val="32"/>
          <w:szCs w:val="32"/>
        </w:rPr>
      </w:pPr>
    </w:p>
    <w:p w14:paraId="52D792DD" w14:textId="3364253A" w:rsidR="00B9147F" w:rsidRDefault="00B9147F" w:rsidP="00B9147F">
      <w:pPr>
        <w:pStyle w:val="Heading4"/>
        <w:numPr>
          <w:ilvl w:val="0"/>
          <w:numId w:val="0"/>
        </w:numPr>
        <w:ind w:left="720" w:hanging="720"/>
      </w:pPr>
      <w:proofErr w:type="gramStart"/>
      <w:r>
        <w:t>4.2  View</w:t>
      </w:r>
      <w:proofErr w:type="gramEnd"/>
      <w:r>
        <w:t xml:space="preserve"> the Feature Store</w:t>
      </w:r>
    </w:p>
    <w:p w14:paraId="6E9A6C0B" w14:textId="77777777" w:rsidR="00B9147F" w:rsidRDefault="00B9147F" w:rsidP="00B9147F">
      <w:pPr>
        <w:pStyle w:val="NormalWeb"/>
      </w:pPr>
      <w:r>
        <w:t>Verify that the features were created successfully.</w:t>
      </w:r>
    </w:p>
    <w:p w14:paraId="352FD47D" w14:textId="23F4E38F" w:rsidR="00B9147F" w:rsidRDefault="00B9147F" w:rsidP="00B9147F"/>
    <w:p w14:paraId="06F787DF" w14:textId="77777777" w:rsidR="00B9147F" w:rsidRPr="00F171EC" w:rsidRDefault="00B9147F" w:rsidP="00F171EC">
      <w:pPr>
        <w:rPr>
          <w:b/>
          <w:bCs/>
          <w:sz w:val="24"/>
          <w:szCs w:val="24"/>
        </w:rPr>
      </w:pPr>
      <w:r w:rsidRPr="00F171EC">
        <w:rPr>
          <w:b/>
          <w:bCs/>
          <w:sz w:val="24"/>
          <w:szCs w:val="24"/>
        </w:rPr>
        <w:t>Open</w:t>
      </w:r>
    </w:p>
    <w:p w14:paraId="61241BEC" w14:textId="77777777" w:rsidR="00B9147F" w:rsidRDefault="00B9147F" w:rsidP="00F171EC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FeatureStoreLab</w:t>
      </w:r>
      <w:proofErr w:type="spellEnd"/>
    </w:p>
    <w:p w14:paraId="4150297D" w14:textId="77777777" w:rsidR="00B9147F" w:rsidRDefault="00B9147F" w:rsidP="00F171EC">
      <w:pPr>
        <w:pStyle w:val="HTMLPreformatted"/>
        <w:ind w:left="720"/>
        <w:rPr>
          <w:rStyle w:val="HTMLCode"/>
        </w:rPr>
      </w:pPr>
      <w:r>
        <w:rPr>
          <w:rStyle w:val="HTMLCode"/>
        </w:rPr>
        <w:t>│</w:t>
      </w:r>
    </w:p>
    <w:p w14:paraId="3B548ACF" w14:textId="77777777" w:rsidR="00B9147F" w:rsidRDefault="00B9147F" w:rsidP="00F171EC">
      <w:pPr>
        <w:pStyle w:val="HTMLPreformatted"/>
        <w:ind w:left="720"/>
        <w:rPr>
          <w:rStyle w:val="HTMLCode"/>
        </w:rPr>
      </w:pPr>
      <w:r>
        <w:rPr>
          <w:rStyle w:val="HTMLCode"/>
        </w:rPr>
        <w:t>└── data</w:t>
      </w:r>
    </w:p>
    <w:p w14:paraId="355DFE58" w14:textId="77777777" w:rsidR="00B9147F" w:rsidRDefault="00B9147F" w:rsidP="00F171EC">
      <w:pPr>
        <w:pStyle w:val="HTMLPreformatted"/>
        <w:ind w:left="720"/>
      </w:pPr>
      <w:r>
        <w:rPr>
          <w:rStyle w:val="HTMLCode"/>
        </w:rPr>
        <w:t xml:space="preserve">        customer_features.csv</w:t>
      </w:r>
    </w:p>
    <w:p w14:paraId="71F332F5" w14:textId="77777777" w:rsidR="00B9147F" w:rsidRPr="00F171EC" w:rsidRDefault="00B9147F" w:rsidP="00B9147F">
      <w:pPr>
        <w:pStyle w:val="NormalWeb"/>
        <w:rPr>
          <w:b/>
          <w:bCs/>
        </w:rPr>
      </w:pPr>
      <w:r w:rsidRPr="00F171EC">
        <w:rPr>
          <w:b/>
          <w:bCs/>
        </w:rPr>
        <w:t>Expected</w:t>
      </w:r>
    </w:p>
    <w:tbl>
      <w:tblPr>
        <w:tblStyle w:val="GridTable1Light-Accent1"/>
        <w:tblW w:w="8673" w:type="dxa"/>
        <w:tblLook w:val="04A0" w:firstRow="1" w:lastRow="0" w:firstColumn="1" w:lastColumn="0" w:noHBand="0" w:noVBand="1"/>
      </w:tblPr>
      <w:tblGrid>
        <w:gridCol w:w="1395"/>
        <w:gridCol w:w="2034"/>
        <w:gridCol w:w="1973"/>
        <w:gridCol w:w="1358"/>
        <w:gridCol w:w="1913"/>
      </w:tblGrid>
      <w:tr w:rsidR="00B9147F" w14:paraId="5464DF5D" w14:textId="77777777" w:rsidTr="001C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6DBAA" w14:textId="77777777" w:rsidR="00B9147F" w:rsidRDefault="00B9147F">
            <w:pPr>
              <w:jc w:val="center"/>
              <w:rPr>
                <w:b w:val="0"/>
                <w:bCs w:val="0"/>
              </w:rPr>
            </w:pPr>
            <w:proofErr w:type="spellStart"/>
            <w:r>
              <w:lastRenderedPageBreak/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2E55C992" w14:textId="77777777" w:rsidR="00B9147F" w:rsidRDefault="00B914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MonthlyDataUsage</w:t>
            </w:r>
            <w:proofErr w:type="spellEnd"/>
          </w:p>
        </w:tc>
        <w:tc>
          <w:tcPr>
            <w:tcW w:w="0" w:type="auto"/>
            <w:hideMark/>
          </w:tcPr>
          <w:p w14:paraId="2C22C473" w14:textId="77777777" w:rsidR="00B9147F" w:rsidRDefault="00B914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AverageCallCount</w:t>
            </w:r>
            <w:proofErr w:type="spellEnd"/>
          </w:p>
        </w:tc>
        <w:tc>
          <w:tcPr>
            <w:tcW w:w="0" w:type="auto"/>
            <w:hideMark/>
          </w:tcPr>
          <w:p w14:paraId="4CD74485" w14:textId="77777777" w:rsidR="00B9147F" w:rsidRDefault="00B914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MonthlyBill</w:t>
            </w:r>
            <w:proofErr w:type="spellEnd"/>
          </w:p>
        </w:tc>
        <w:tc>
          <w:tcPr>
            <w:tcW w:w="0" w:type="auto"/>
            <w:hideMark/>
          </w:tcPr>
          <w:p w14:paraId="796C8CDC" w14:textId="77777777" w:rsidR="00B9147F" w:rsidRDefault="00B914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UsageBillingRatio</w:t>
            </w:r>
            <w:proofErr w:type="spellEnd"/>
          </w:p>
        </w:tc>
      </w:tr>
      <w:tr w:rsidR="00B9147F" w14:paraId="713A592F" w14:textId="77777777" w:rsidTr="001C7BCC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9CDF9" w14:textId="77777777" w:rsidR="00B9147F" w:rsidRDefault="00B9147F">
            <w:r>
              <w:t>1001</w:t>
            </w:r>
          </w:p>
        </w:tc>
        <w:tc>
          <w:tcPr>
            <w:tcW w:w="0" w:type="auto"/>
            <w:hideMark/>
          </w:tcPr>
          <w:p w14:paraId="0ABFA579" w14:textId="77777777" w:rsidR="00B9147F" w:rsidRDefault="00B91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0" w:type="auto"/>
            <w:hideMark/>
          </w:tcPr>
          <w:p w14:paraId="753BC887" w14:textId="77777777" w:rsidR="00B9147F" w:rsidRDefault="00B91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0" w:type="auto"/>
            <w:hideMark/>
          </w:tcPr>
          <w:p w14:paraId="1188DE61" w14:textId="77777777" w:rsidR="00B9147F" w:rsidRDefault="00B91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800</w:t>
            </w:r>
          </w:p>
        </w:tc>
        <w:tc>
          <w:tcPr>
            <w:tcW w:w="0" w:type="auto"/>
            <w:hideMark/>
          </w:tcPr>
          <w:p w14:paraId="4AC7E21D" w14:textId="77777777" w:rsidR="00B9147F" w:rsidRDefault="00B91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0.0125</w:t>
            </w:r>
          </w:p>
        </w:tc>
      </w:tr>
    </w:tbl>
    <w:p w14:paraId="667C5A6E" w14:textId="04CAB55A" w:rsidR="00B9147F" w:rsidRDefault="00B9147F" w:rsidP="00B9147F"/>
    <w:p w14:paraId="0C0A0DCD" w14:textId="77777777" w:rsidR="00B9147F" w:rsidRDefault="00B9147F" w:rsidP="00B9147F"/>
    <w:p w14:paraId="7EAC8C11" w14:textId="2C6241EA" w:rsidR="00B9147F" w:rsidRDefault="00F171EC" w:rsidP="00B9147F">
      <w:r w:rsidRPr="00F171EC">
        <w:rPr>
          <w:noProof/>
        </w:rPr>
        <w:drawing>
          <wp:inline distT="0" distB="0" distL="0" distR="0" wp14:anchorId="50877BDC" wp14:editId="0F72ADC3">
            <wp:extent cx="6197600" cy="1595120"/>
            <wp:effectExtent l="0" t="0" r="0" b="5080"/>
            <wp:docPr id="46731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196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1FA0" w14:textId="1E0CB9FE" w:rsidR="00B9147F" w:rsidRPr="00F171EC" w:rsidRDefault="00B9147F" w:rsidP="00F171EC">
      <w:pPr>
        <w:rPr>
          <w:b/>
          <w:bCs/>
          <w:sz w:val="32"/>
          <w:szCs w:val="32"/>
        </w:rPr>
      </w:pPr>
      <w:r w:rsidRPr="00F171EC">
        <w:rPr>
          <w:b/>
          <w:bCs/>
          <w:sz w:val="32"/>
          <w:szCs w:val="32"/>
          <w:highlight w:val="yellow"/>
        </w:rPr>
        <w:t>Note</w:t>
      </w:r>
    </w:p>
    <w:p w14:paraId="1D5D8F10" w14:textId="77777777" w:rsidR="00B9147F" w:rsidRDefault="00B9147F" w:rsidP="00B9147F">
      <w:pPr>
        <w:pStyle w:val="NormalWeb"/>
      </w:pPr>
      <w:r>
        <w:rPr>
          <w:rStyle w:val="Strong"/>
        </w:rPr>
        <w:t>This CSV file is acting as our Feature Store.</w:t>
      </w:r>
    </w:p>
    <w:p w14:paraId="29462B16" w14:textId="77777777" w:rsidR="00B9147F" w:rsidRDefault="00B9147F" w:rsidP="00B9147F">
      <w:pPr>
        <w:pStyle w:val="NormalWeb"/>
      </w:pPr>
      <w:r>
        <w:t>It stores reusable features that multiple AI models can use.</w:t>
      </w:r>
    </w:p>
    <w:p w14:paraId="162469A4" w14:textId="77777777" w:rsidR="00F171EC" w:rsidRDefault="00F171EC" w:rsidP="00B9147F">
      <w:pPr>
        <w:pStyle w:val="NormalWeb"/>
      </w:pPr>
    </w:p>
    <w:p w14:paraId="57C15459" w14:textId="4D512286" w:rsidR="00DB4853" w:rsidRPr="00DB4853" w:rsidRDefault="00DB4853" w:rsidP="00DB4853">
      <w:pPr>
        <w:pStyle w:val="Heading2"/>
        <w:rPr>
          <w:rFonts w:eastAsia="Arial"/>
          <w:i w:val="0"/>
          <w:iCs w:val="0"/>
          <w:color w:val="E36C0A" w:themeColor="accent6" w:themeShade="BF"/>
          <w:sz w:val="36"/>
          <w:szCs w:val="36"/>
        </w:rPr>
      </w:pPr>
      <w:bookmarkStart w:id="8" w:name="_Toc236740006"/>
      <w:r w:rsidRPr="00DB4853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 xml:space="preserve">Step </w:t>
      </w:r>
      <w:r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>5</w:t>
      </w:r>
      <w:r w:rsidRPr="00DB4853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 xml:space="preserve"> – Create AI Training Program</w:t>
      </w:r>
      <w:bookmarkEnd w:id="8"/>
    </w:p>
    <w:p w14:paraId="2709CB0E" w14:textId="721988D3" w:rsidR="00DB4853" w:rsidRDefault="00DB4853" w:rsidP="00DB4853">
      <w:pPr>
        <w:pStyle w:val="NormalWeb"/>
      </w:pPr>
      <w:r>
        <w:t>Create training programs under Script Folder</w:t>
      </w:r>
    </w:p>
    <w:p w14:paraId="7FD8020F" w14:textId="77777777" w:rsidR="00DB4853" w:rsidRDefault="00DB4853" w:rsidP="00DB4853">
      <w:pPr>
        <w:pStyle w:val="NormalWeb"/>
      </w:pPr>
    </w:p>
    <w:p w14:paraId="3DBF9334" w14:textId="77777777" w:rsidR="00DB4853" w:rsidRPr="00DB4853" w:rsidRDefault="00DB4853" w:rsidP="00DB4853">
      <w:pPr>
        <w:pStyle w:val="HTMLPreformatted"/>
        <w:rPr>
          <w:b/>
          <w:bCs/>
          <w:sz w:val="28"/>
          <w:szCs w:val="28"/>
        </w:rPr>
      </w:pPr>
      <w:r w:rsidRPr="00DB4853">
        <w:rPr>
          <w:rStyle w:val="HTMLCode"/>
          <w:b/>
          <w:bCs/>
          <w:sz w:val="28"/>
          <w:szCs w:val="28"/>
        </w:rPr>
        <w:t>train_model.py</w:t>
      </w:r>
    </w:p>
    <w:p w14:paraId="797F17CA" w14:textId="77777777" w:rsidR="00DB4853" w:rsidRDefault="00DB4853" w:rsidP="00DB4853">
      <w:pPr>
        <w:pStyle w:val="NormalWeb"/>
      </w:pPr>
      <w:r>
        <w:t>Paste the AI training code.</w:t>
      </w:r>
    </w:p>
    <w:p w14:paraId="325A6E92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C586C0"/>
          <w:sz w:val="21"/>
          <w:szCs w:val="21"/>
        </w:rPr>
        <w:t>import</w:t>
      </w:r>
      <w:r w:rsidRPr="001822E7">
        <w:rPr>
          <w:rFonts w:ascii="Consolas" w:hAnsi="Consolas"/>
          <w:color w:val="BBBEBF"/>
          <w:sz w:val="21"/>
          <w:szCs w:val="21"/>
        </w:rPr>
        <w:t xml:space="preserve"> pandas </w:t>
      </w:r>
      <w:r w:rsidRPr="001822E7">
        <w:rPr>
          <w:rFonts w:ascii="Consolas" w:hAnsi="Consolas"/>
          <w:color w:val="C586C0"/>
          <w:sz w:val="21"/>
          <w:szCs w:val="21"/>
        </w:rPr>
        <w:t>as</w:t>
      </w:r>
      <w:r w:rsidRPr="001822E7">
        <w:rPr>
          <w:rFonts w:ascii="Consolas" w:hAnsi="Consolas"/>
          <w:color w:val="BBBEBF"/>
          <w:sz w:val="21"/>
          <w:szCs w:val="21"/>
        </w:rPr>
        <w:t xml:space="preserve"> pd</w:t>
      </w:r>
    </w:p>
    <w:p w14:paraId="5250B3E0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11743C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C586C0"/>
          <w:sz w:val="21"/>
          <w:szCs w:val="21"/>
        </w:rPr>
        <w:t>from</w:t>
      </w:r>
      <w:r w:rsidRPr="001822E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822E7">
        <w:rPr>
          <w:rFonts w:ascii="Consolas" w:hAnsi="Consolas"/>
          <w:color w:val="BBBEBF"/>
          <w:sz w:val="21"/>
          <w:szCs w:val="21"/>
        </w:rPr>
        <w:t>sklearn.tree</w:t>
      </w:r>
      <w:proofErr w:type="spellEnd"/>
      <w:proofErr w:type="gramEnd"/>
      <w:r w:rsidRPr="001822E7">
        <w:rPr>
          <w:rFonts w:ascii="Consolas" w:hAnsi="Consolas"/>
          <w:color w:val="BBBEBF"/>
          <w:sz w:val="21"/>
          <w:szCs w:val="21"/>
        </w:rPr>
        <w:t xml:space="preserve"> </w:t>
      </w:r>
      <w:r w:rsidRPr="001822E7">
        <w:rPr>
          <w:rFonts w:ascii="Consolas" w:hAnsi="Consolas"/>
          <w:color w:val="C586C0"/>
          <w:sz w:val="21"/>
          <w:szCs w:val="21"/>
        </w:rPr>
        <w:t>import</w:t>
      </w:r>
      <w:r w:rsidRPr="001822E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822E7">
        <w:rPr>
          <w:rFonts w:ascii="Consolas" w:hAnsi="Consolas"/>
          <w:color w:val="BBBEBF"/>
          <w:sz w:val="21"/>
          <w:szCs w:val="21"/>
        </w:rPr>
        <w:t>DecisionTreeClassifier</w:t>
      </w:r>
      <w:proofErr w:type="spellEnd"/>
    </w:p>
    <w:p w14:paraId="21A5162A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550002E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8B949E"/>
          <w:sz w:val="21"/>
          <w:szCs w:val="21"/>
        </w:rPr>
        <w:t># Read Feature Store</w:t>
      </w:r>
    </w:p>
    <w:p w14:paraId="7923C404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1822E7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1822E7">
        <w:rPr>
          <w:rFonts w:ascii="Consolas" w:hAnsi="Consolas"/>
          <w:color w:val="BBBEBF"/>
          <w:sz w:val="21"/>
          <w:szCs w:val="21"/>
        </w:rPr>
        <w:t xml:space="preserve"> </w:t>
      </w:r>
      <w:r w:rsidRPr="001822E7">
        <w:rPr>
          <w:rFonts w:ascii="Consolas" w:hAnsi="Consolas"/>
          <w:color w:val="D4D4D4"/>
          <w:sz w:val="21"/>
          <w:szCs w:val="21"/>
        </w:rPr>
        <w:t>=</w:t>
      </w:r>
      <w:r w:rsidRPr="001822E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822E7">
        <w:rPr>
          <w:rFonts w:ascii="Consolas" w:hAnsi="Consolas"/>
          <w:color w:val="BBBEBF"/>
          <w:sz w:val="21"/>
          <w:szCs w:val="21"/>
        </w:rPr>
        <w:t>pd.read</w:t>
      </w:r>
      <w:proofErr w:type="gramEnd"/>
      <w:r w:rsidRPr="001822E7">
        <w:rPr>
          <w:rFonts w:ascii="Consolas" w:hAnsi="Consolas"/>
          <w:color w:val="BBBEBF"/>
          <w:sz w:val="21"/>
          <w:szCs w:val="21"/>
        </w:rPr>
        <w:t>_csv</w:t>
      </w:r>
      <w:proofErr w:type="spellEnd"/>
      <w:r w:rsidRPr="001822E7">
        <w:rPr>
          <w:rFonts w:ascii="Consolas" w:hAnsi="Consolas"/>
          <w:color w:val="BBBEBF"/>
          <w:sz w:val="21"/>
          <w:szCs w:val="21"/>
        </w:rPr>
        <w:t>(</w:t>
      </w:r>
      <w:r w:rsidRPr="001822E7">
        <w:rPr>
          <w:rFonts w:ascii="Consolas" w:hAnsi="Consolas"/>
          <w:color w:val="A5D6FF"/>
          <w:sz w:val="21"/>
          <w:szCs w:val="21"/>
        </w:rPr>
        <w:t>"../data/customer_features.csv"</w:t>
      </w:r>
      <w:r w:rsidRPr="001822E7">
        <w:rPr>
          <w:rFonts w:ascii="Consolas" w:hAnsi="Consolas"/>
          <w:color w:val="BBBEBF"/>
          <w:sz w:val="21"/>
          <w:szCs w:val="21"/>
        </w:rPr>
        <w:t>)</w:t>
      </w:r>
    </w:p>
    <w:p w14:paraId="6C23CF74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4DA74AD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8B949E"/>
          <w:sz w:val="21"/>
          <w:szCs w:val="21"/>
        </w:rPr>
        <w:t># Create target column</w:t>
      </w:r>
    </w:p>
    <w:p w14:paraId="3BBADB1A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1822E7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1822E7">
        <w:rPr>
          <w:rFonts w:ascii="Consolas" w:hAnsi="Consolas"/>
          <w:color w:val="BBBEBF"/>
          <w:sz w:val="21"/>
          <w:szCs w:val="21"/>
        </w:rPr>
        <w:t>[</w:t>
      </w:r>
      <w:r w:rsidRPr="001822E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822E7">
        <w:rPr>
          <w:rFonts w:ascii="Consolas" w:hAnsi="Consolas"/>
          <w:color w:val="A5D6FF"/>
          <w:sz w:val="21"/>
          <w:szCs w:val="21"/>
        </w:rPr>
        <w:t>BillingStatus</w:t>
      </w:r>
      <w:proofErr w:type="spellEnd"/>
      <w:r w:rsidRPr="001822E7">
        <w:rPr>
          <w:rFonts w:ascii="Consolas" w:hAnsi="Consolas"/>
          <w:color w:val="A5D6FF"/>
          <w:sz w:val="21"/>
          <w:szCs w:val="21"/>
        </w:rPr>
        <w:t>"</w:t>
      </w:r>
      <w:r w:rsidRPr="001822E7">
        <w:rPr>
          <w:rFonts w:ascii="Consolas" w:hAnsi="Consolas"/>
          <w:color w:val="BBBEBF"/>
          <w:sz w:val="21"/>
          <w:szCs w:val="21"/>
        </w:rPr>
        <w:t xml:space="preserve">] </w:t>
      </w:r>
      <w:r w:rsidRPr="001822E7">
        <w:rPr>
          <w:rFonts w:ascii="Consolas" w:hAnsi="Consolas"/>
          <w:color w:val="D4D4D4"/>
          <w:sz w:val="21"/>
          <w:szCs w:val="21"/>
        </w:rPr>
        <w:t>=</w:t>
      </w:r>
      <w:r w:rsidRPr="001822E7">
        <w:rPr>
          <w:rFonts w:ascii="Consolas" w:hAnsi="Consolas"/>
          <w:color w:val="BBBEBF"/>
          <w:sz w:val="21"/>
          <w:szCs w:val="21"/>
        </w:rPr>
        <w:t xml:space="preserve"> [</w:t>
      </w:r>
      <w:r w:rsidRPr="001822E7">
        <w:rPr>
          <w:rFonts w:ascii="Consolas" w:hAnsi="Consolas"/>
          <w:color w:val="B5CEA8"/>
          <w:sz w:val="21"/>
          <w:szCs w:val="21"/>
        </w:rPr>
        <w:t>0</w:t>
      </w:r>
      <w:r w:rsidRPr="001822E7">
        <w:rPr>
          <w:rFonts w:ascii="Consolas" w:hAnsi="Consolas"/>
          <w:color w:val="BBBEBF"/>
          <w:sz w:val="21"/>
          <w:szCs w:val="21"/>
        </w:rPr>
        <w:t xml:space="preserve">, </w:t>
      </w:r>
      <w:r w:rsidRPr="001822E7">
        <w:rPr>
          <w:rFonts w:ascii="Consolas" w:hAnsi="Consolas"/>
          <w:color w:val="B5CEA8"/>
          <w:sz w:val="21"/>
          <w:szCs w:val="21"/>
        </w:rPr>
        <w:t>0</w:t>
      </w:r>
      <w:r w:rsidRPr="001822E7">
        <w:rPr>
          <w:rFonts w:ascii="Consolas" w:hAnsi="Consolas"/>
          <w:color w:val="BBBEBF"/>
          <w:sz w:val="21"/>
          <w:szCs w:val="21"/>
        </w:rPr>
        <w:t xml:space="preserve">, </w:t>
      </w:r>
      <w:r w:rsidRPr="001822E7">
        <w:rPr>
          <w:rFonts w:ascii="Consolas" w:hAnsi="Consolas"/>
          <w:color w:val="B5CEA8"/>
          <w:sz w:val="21"/>
          <w:szCs w:val="21"/>
        </w:rPr>
        <w:t>1</w:t>
      </w:r>
      <w:r w:rsidRPr="001822E7">
        <w:rPr>
          <w:rFonts w:ascii="Consolas" w:hAnsi="Consolas"/>
          <w:color w:val="BBBEBF"/>
          <w:sz w:val="21"/>
          <w:szCs w:val="21"/>
        </w:rPr>
        <w:t xml:space="preserve">, </w:t>
      </w:r>
      <w:r w:rsidRPr="001822E7">
        <w:rPr>
          <w:rFonts w:ascii="Consolas" w:hAnsi="Consolas"/>
          <w:color w:val="B5CEA8"/>
          <w:sz w:val="21"/>
          <w:szCs w:val="21"/>
        </w:rPr>
        <w:t>0</w:t>
      </w:r>
      <w:r w:rsidRPr="001822E7">
        <w:rPr>
          <w:rFonts w:ascii="Consolas" w:hAnsi="Consolas"/>
          <w:color w:val="BBBEBF"/>
          <w:sz w:val="21"/>
          <w:szCs w:val="21"/>
        </w:rPr>
        <w:t xml:space="preserve">, </w:t>
      </w:r>
      <w:r w:rsidRPr="001822E7">
        <w:rPr>
          <w:rFonts w:ascii="Consolas" w:hAnsi="Consolas"/>
          <w:color w:val="B5CEA8"/>
          <w:sz w:val="21"/>
          <w:szCs w:val="21"/>
        </w:rPr>
        <w:t>1</w:t>
      </w:r>
      <w:r w:rsidRPr="001822E7">
        <w:rPr>
          <w:rFonts w:ascii="Consolas" w:hAnsi="Consolas"/>
          <w:color w:val="BBBEBF"/>
          <w:sz w:val="21"/>
          <w:szCs w:val="21"/>
        </w:rPr>
        <w:t xml:space="preserve">, </w:t>
      </w:r>
      <w:r w:rsidRPr="001822E7">
        <w:rPr>
          <w:rFonts w:ascii="Consolas" w:hAnsi="Consolas"/>
          <w:color w:val="B5CEA8"/>
          <w:sz w:val="21"/>
          <w:szCs w:val="21"/>
        </w:rPr>
        <w:t>0</w:t>
      </w:r>
      <w:r w:rsidRPr="001822E7">
        <w:rPr>
          <w:rFonts w:ascii="Consolas" w:hAnsi="Consolas"/>
          <w:color w:val="BBBEBF"/>
          <w:sz w:val="21"/>
          <w:szCs w:val="21"/>
        </w:rPr>
        <w:t xml:space="preserve">, </w:t>
      </w:r>
      <w:r w:rsidRPr="001822E7">
        <w:rPr>
          <w:rFonts w:ascii="Consolas" w:hAnsi="Consolas"/>
          <w:color w:val="B5CEA8"/>
          <w:sz w:val="21"/>
          <w:szCs w:val="21"/>
        </w:rPr>
        <w:t>0</w:t>
      </w:r>
      <w:r w:rsidRPr="001822E7">
        <w:rPr>
          <w:rFonts w:ascii="Consolas" w:hAnsi="Consolas"/>
          <w:color w:val="BBBEBF"/>
          <w:sz w:val="21"/>
          <w:szCs w:val="21"/>
        </w:rPr>
        <w:t xml:space="preserve">, </w:t>
      </w:r>
      <w:r w:rsidRPr="001822E7">
        <w:rPr>
          <w:rFonts w:ascii="Consolas" w:hAnsi="Consolas"/>
          <w:color w:val="B5CEA8"/>
          <w:sz w:val="21"/>
          <w:szCs w:val="21"/>
        </w:rPr>
        <w:t>1</w:t>
      </w:r>
      <w:r w:rsidRPr="001822E7">
        <w:rPr>
          <w:rFonts w:ascii="Consolas" w:hAnsi="Consolas"/>
          <w:color w:val="BBBEBF"/>
          <w:sz w:val="21"/>
          <w:szCs w:val="21"/>
        </w:rPr>
        <w:t>]</w:t>
      </w:r>
    </w:p>
    <w:p w14:paraId="0A744E83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AF4B7CE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8B949E"/>
          <w:sz w:val="21"/>
          <w:szCs w:val="21"/>
        </w:rPr>
        <w:t># Select Features</w:t>
      </w:r>
    </w:p>
    <w:p w14:paraId="093C26DE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BBBEBF"/>
          <w:sz w:val="21"/>
          <w:szCs w:val="21"/>
        </w:rPr>
        <w:t xml:space="preserve">X </w:t>
      </w:r>
      <w:r w:rsidRPr="001822E7">
        <w:rPr>
          <w:rFonts w:ascii="Consolas" w:hAnsi="Consolas"/>
          <w:color w:val="D4D4D4"/>
          <w:sz w:val="21"/>
          <w:szCs w:val="21"/>
        </w:rPr>
        <w:t>=</w:t>
      </w:r>
      <w:r w:rsidRPr="001822E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822E7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1822E7">
        <w:rPr>
          <w:rFonts w:ascii="Consolas" w:hAnsi="Consolas"/>
          <w:color w:val="BBBEBF"/>
          <w:sz w:val="21"/>
          <w:szCs w:val="21"/>
        </w:rPr>
        <w:t>[</w:t>
      </w:r>
      <w:proofErr w:type="gramEnd"/>
    </w:p>
    <w:p w14:paraId="63ABBBA2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BBBEBF"/>
          <w:sz w:val="21"/>
          <w:szCs w:val="21"/>
        </w:rPr>
        <w:t>    [</w:t>
      </w:r>
    </w:p>
    <w:p w14:paraId="4E4A1D67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822E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822E7">
        <w:rPr>
          <w:rFonts w:ascii="Consolas" w:hAnsi="Consolas"/>
          <w:color w:val="A5D6FF"/>
          <w:sz w:val="21"/>
          <w:szCs w:val="21"/>
        </w:rPr>
        <w:t>MonthlyDataUsage</w:t>
      </w:r>
      <w:proofErr w:type="spellEnd"/>
      <w:r w:rsidRPr="001822E7">
        <w:rPr>
          <w:rFonts w:ascii="Consolas" w:hAnsi="Consolas"/>
          <w:color w:val="A5D6FF"/>
          <w:sz w:val="21"/>
          <w:szCs w:val="21"/>
        </w:rPr>
        <w:t>"</w:t>
      </w:r>
      <w:r w:rsidRPr="001822E7">
        <w:rPr>
          <w:rFonts w:ascii="Consolas" w:hAnsi="Consolas"/>
          <w:color w:val="BBBEBF"/>
          <w:sz w:val="21"/>
          <w:szCs w:val="21"/>
        </w:rPr>
        <w:t>,</w:t>
      </w:r>
    </w:p>
    <w:p w14:paraId="0C56D34F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822E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822E7">
        <w:rPr>
          <w:rFonts w:ascii="Consolas" w:hAnsi="Consolas"/>
          <w:color w:val="A5D6FF"/>
          <w:sz w:val="21"/>
          <w:szCs w:val="21"/>
        </w:rPr>
        <w:t>AverageCallCount</w:t>
      </w:r>
      <w:proofErr w:type="spellEnd"/>
      <w:r w:rsidRPr="001822E7">
        <w:rPr>
          <w:rFonts w:ascii="Consolas" w:hAnsi="Consolas"/>
          <w:color w:val="A5D6FF"/>
          <w:sz w:val="21"/>
          <w:szCs w:val="21"/>
        </w:rPr>
        <w:t>"</w:t>
      </w:r>
      <w:r w:rsidRPr="001822E7">
        <w:rPr>
          <w:rFonts w:ascii="Consolas" w:hAnsi="Consolas"/>
          <w:color w:val="BBBEBF"/>
          <w:sz w:val="21"/>
          <w:szCs w:val="21"/>
        </w:rPr>
        <w:t>,</w:t>
      </w:r>
    </w:p>
    <w:p w14:paraId="79F53DD6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822E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822E7">
        <w:rPr>
          <w:rFonts w:ascii="Consolas" w:hAnsi="Consolas"/>
          <w:color w:val="A5D6FF"/>
          <w:sz w:val="21"/>
          <w:szCs w:val="21"/>
        </w:rPr>
        <w:t>MonthlyBill</w:t>
      </w:r>
      <w:proofErr w:type="spellEnd"/>
      <w:r w:rsidRPr="001822E7">
        <w:rPr>
          <w:rFonts w:ascii="Consolas" w:hAnsi="Consolas"/>
          <w:color w:val="A5D6FF"/>
          <w:sz w:val="21"/>
          <w:szCs w:val="21"/>
        </w:rPr>
        <w:t>"</w:t>
      </w:r>
      <w:r w:rsidRPr="001822E7">
        <w:rPr>
          <w:rFonts w:ascii="Consolas" w:hAnsi="Consolas"/>
          <w:color w:val="BBBEBF"/>
          <w:sz w:val="21"/>
          <w:szCs w:val="21"/>
        </w:rPr>
        <w:t>,</w:t>
      </w:r>
    </w:p>
    <w:p w14:paraId="5052272A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822E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822E7">
        <w:rPr>
          <w:rFonts w:ascii="Consolas" w:hAnsi="Consolas"/>
          <w:color w:val="A5D6FF"/>
          <w:sz w:val="21"/>
          <w:szCs w:val="21"/>
        </w:rPr>
        <w:t>UsageBillingRatio</w:t>
      </w:r>
      <w:proofErr w:type="spellEnd"/>
      <w:r w:rsidRPr="001822E7">
        <w:rPr>
          <w:rFonts w:ascii="Consolas" w:hAnsi="Consolas"/>
          <w:color w:val="A5D6FF"/>
          <w:sz w:val="21"/>
          <w:szCs w:val="21"/>
        </w:rPr>
        <w:t>"</w:t>
      </w:r>
      <w:r w:rsidRPr="001822E7">
        <w:rPr>
          <w:rFonts w:ascii="Consolas" w:hAnsi="Consolas"/>
          <w:color w:val="BBBEBF"/>
          <w:sz w:val="21"/>
          <w:szCs w:val="21"/>
        </w:rPr>
        <w:t>,</w:t>
      </w:r>
    </w:p>
    <w:p w14:paraId="7AB549CD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BBBEBF"/>
          <w:sz w:val="21"/>
          <w:szCs w:val="21"/>
        </w:rPr>
        <w:t>    ]</w:t>
      </w:r>
    </w:p>
    <w:p w14:paraId="17DD2B9F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BBBEBF"/>
          <w:sz w:val="21"/>
          <w:szCs w:val="21"/>
        </w:rPr>
        <w:t>]</w:t>
      </w:r>
    </w:p>
    <w:p w14:paraId="1ADF26D7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E1C2CB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8B949E"/>
          <w:sz w:val="21"/>
          <w:szCs w:val="21"/>
        </w:rPr>
        <w:lastRenderedPageBreak/>
        <w:t># Target</w:t>
      </w:r>
    </w:p>
    <w:p w14:paraId="58FAEAE4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BBBEBF"/>
          <w:sz w:val="21"/>
          <w:szCs w:val="21"/>
        </w:rPr>
        <w:t xml:space="preserve">y </w:t>
      </w:r>
      <w:r w:rsidRPr="001822E7">
        <w:rPr>
          <w:rFonts w:ascii="Consolas" w:hAnsi="Consolas"/>
          <w:color w:val="D4D4D4"/>
          <w:sz w:val="21"/>
          <w:szCs w:val="21"/>
        </w:rPr>
        <w:t>=</w:t>
      </w:r>
      <w:r w:rsidRPr="001822E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822E7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1822E7">
        <w:rPr>
          <w:rFonts w:ascii="Consolas" w:hAnsi="Consolas"/>
          <w:color w:val="BBBEBF"/>
          <w:sz w:val="21"/>
          <w:szCs w:val="21"/>
        </w:rPr>
        <w:t>[</w:t>
      </w:r>
      <w:r w:rsidRPr="001822E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822E7">
        <w:rPr>
          <w:rFonts w:ascii="Consolas" w:hAnsi="Consolas"/>
          <w:color w:val="A5D6FF"/>
          <w:sz w:val="21"/>
          <w:szCs w:val="21"/>
        </w:rPr>
        <w:t>BillingStatus</w:t>
      </w:r>
      <w:proofErr w:type="spellEnd"/>
      <w:r w:rsidRPr="001822E7">
        <w:rPr>
          <w:rFonts w:ascii="Consolas" w:hAnsi="Consolas"/>
          <w:color w:val="A5D6FF"/>
          <w:sz w:val="21"/>
          <w:szCs w:val="21"/>
        </w:rPr>
        <w:t>"</w:t>
      </w:r>
      <w:r w:rsidRPr="001822E7">
        <w:rPr>
          <w:rFonts w:ascii="Consolas" w:hAnsi="Consolas"/>
          <w:color w:val="BBBEBF"/>
          <w:sz w:val="21"/>
          <w:szCs w:val="21"/>
        </w:rPr>
        <w:t>]</w:t>
      </w:r>
    </w:p>
    <w:p w14:paraId="2D12247D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C0EAC53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8B949E"/>
          <w:sz w:val="21"/>
          <w:szCs w:val="21"/>
        </w:rPr>
        <w:t># Train AI Model</w:t>
      </w:r>
    </w:p>
    <w:p w14:paraId="49F5A89F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822E7">
        <w:rPr>
          <w:rFonts w:ascii="Consolas" w:hAnsi="Consolas"/>
          <w:color w:val="BBBEBF"/>
          <w:sz w:val="21"/>
          <w:szCs w:val="21"/>
        </w:rPr>
        <w:t xml:space="preserve">model </w:t>
      </w:r>
      <w:r w:rsidRPr="001822E7">
        <w:rPr>
          <w:rFonts w:ascii="Consolas" w:hAnsi="Consolas"/>
          <w:color w:val="D4D4D4"/>
          <w:sz w:val="21"/>
          <w:szCs w:val="21"/>
        </w:rPr>
        <w:t>=</w:t>
      </w:r>
      <w:r w:rsidRPr="001822E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822E7">
        <w:rPr>
          <w:rFonts w:ascii="Consolas" w:hAnsi="Consolas"/>
          <w:color w:val="BBBEBF"/>
          <w:sz w:val="21"/>
          <w:szCs w:val="21"/>
        </w:rPr>
        <w:t>DecisionTreeClassifier</w:t>
      </w:r>
      <w:proofErr w:type="spellEnd"/>
      <w:r w:rsidRPr="001822E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822E7">
        <w:rPr>
          <w:rFonts w:ascii="Consolas" w:hAnsi="Consolas"/>
          <w:color w:val="BBBEBF"/>
          <w:sz w:val="21"/>
          <w:szCs w:val="21"/>
        </w:rPr>
        <w:t>)</w:t>
      </w:r>
    </w:p>
    <w:p w14:paraId="7052A5A3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A9622A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proofErr w:type="gramStart"/>
      <w:r w:rsidRPr="001822E7">
        <w:rPr>
          <w:rFonts w:ascii="Consolas" w:hAnsi="Consolas"/>
          <w:color w:val="BBBEBF"/>
          <w:sz w:val="21"/>
          <w:szCs w:val="21"/>
        </w:rPr>
        <w:t>model.fit</w:t>
      </w:r>
      <w:proofErr w:type="spellEnd"/>
      <w:r w:rsidRPr="001822E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822E7">
        <w:rPr>
          <w:rFonts w:ascii="Consolas" w:hAnsi="Consolas"/>
          <w:color w:val="BBBEBF"/>
          <w:sz w:val="21"/>
          <w:szCs w:val="21"/>
        </w:rPr>
        <w:t>X, y)</w:t>
      </w:r>
    </w:p>
    <w:p w14:paraId="5627BA27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D1D3C4A" w14:textId="77777777" w:rsidR="001822E7" w:rsidRPr="001822E7" w:rsidRDefault="001822E7" w:rsidP="001822E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1822E7">
        <w:rPr>
          <w:rFonts w:ascii="Consolas" w:hAnsi="Consolas"/>
          <w:color w:val="DCDCAA"/>
          <w:sz w:val="21"/>
          <w:szCs w:val="21"/>
        </w:rPr>
        <w:t>print</w:t>
      </w:r>
      <w:r w:rsidRPr="001822E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822E7">
        <w:rPr>
          <w:rFonts w:ascii="Consolas" w:hAnsi="Consolas"/>
          <w:color w:val="A5D6FF"/>
          <w:sz w:val="21"/>
          <w:szCs w:val="21"/>
        </w:rPr>
        <w:t>"AI Model Trained Successfully"</w:t>
      </w:r>
      <w:r w:rsidRPr="001822E7">
        <w:rPr>
          <w:rFonts w:ascii="Consolas" w:hAnsi="Consolas"/>
          <w:color w:val="BBBEBF"/>
          <w:sz w:val="21"/>
          <w:szCs w:val="21"/>
        </w:rPr>
        <w:t>)</w:t>
      </w:r>
    </w:p>
    <w:p w14:paraId="0C50DFA8" w14:textId="77777777" w:rsidR="00DB4853" w:rsidRDefault="00DB4853" w:rsidP="00DB4853">
      <w:pPr>
        <w:pStyle w:val="NormalWeb"/>
      </w:pPr>
    </w:p>
    <w:p w14:paraId="1DA36B37" w14:textId="77777777" w:rsidR="00F171EC" w:rsidRDefault="00F171EC" w:rsidP="00B9147F">
      <w:pPr>
        <w:pStyle w:val="NormalWeb"/>
      </w:pPr>
    </w:p>
    <w:p w14:paraId="2D8520EB" w14:textId="4389CCD0" w:rsidR="00B9147F" w:rsidRDefault="00DB4853" w:rsidP="00274BCE">
      <w:pPr>
        <w:pStyle w:val="NormalWeb"/>
        <w:rPr>
          <w:rFonts w:ascii="Open Sans" w:hAnsi="Open Sans" w:cs="Open Sans"/>
          <w:b/>
          <w:bCs/>
          <w:color w:val="C00000"/>
          <w:sz w:val="32"/>
          <w:szCs w:val="32"/>
        </w:rPr>
      </w:pPr>
      <w:r w:rsidRPr="00DB4853">
        <w:rPr>
          <w:rFonts w:ascii="Open Sans" w:hAnsi="Open Sans" w:cs="Open Sans"/>
          <w:b/>
          <w:bCs/>
          <w:noProof/>
          <w:color w:val="C00000"/>
          <w:sz w:val="32"/>
          <w:szCs w:val="32"/>
        </w:rPr>
        <w:drawing>
          <wp:inline distT="0" distB="0" distL="0" distR="0" wp14:anchorId="188311BF" wp14:editId="1ACEE611">
            <wp:extent cx="6197600" cy="4478655"/>
            <wp:effectExtent l="0" t="0" r="0" b="0"/>
            <wp:docPr id="195338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87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5AB6" w14:textId="77777777" w:rsidR="00DB4853" w:rsidRDefault="00DB4853" w:rsidP="00274BCE">
      <w:pPr>
        <w:pStyle w:val="NormalWeb"/>
        <w:rPr>
          <w:rFonts w:ascii="Open Sans" w:hAnsi="Open Sans" w:cs="Open Sans"/>
          <w:b/>
          <w:bCs/>
          <w:color w:val="C00000"/>
          <w:sz w:val="32"/>
          <w:szCs w:val="32"/>
        </w:rPr>
      </w:pPr>
    </w:p>
    <w:p w14:paraId="37DFAE59" w14:textId="3854E6D4" w:rsidR="001822E7" w:rsidRPr="001822E7" w:rsidRDefault="001822E7" w:rsidP="001822E7">
      <w:pPr>
        <w:pStyle w:val="Heading2"/>
        <w:rPr>
          <w:rFonts w:eastAsia="Arial"/>
          <w:i w:val="0"/>
          <w:iCs w:val="0"/>
          <w:color w:val="E36C0A" w:themeColor="accent6" w:themeShade="BF"/>
          <w:sz w:val="36"/>
          <w:szCs w:val="36"/>
        </w:rPr>
      </w:pPr>
      <w:bookmarkStart w:id="9" w:name="_Toc236740007"/>
      <w:r w:rsidRPr="001822E7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 xml:space="preserve">Step </w:t>
      </w:r>
      <w:r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>6</w:t>
      </w:r>
      <w:r w:rsidRPr="001822E7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 xml:space="preserve"> – Execute AI Training</w:t>
      </w:r>
      <w:bookmarkEnd w:id="9"/>
    </w:p>
    <w:p w14:paraId="1B306606" w14:textId="77777777" w:rsidR="001822E7" w:rsidRPr="000C1971" w:rsidRDefault="001822E7" w:rsidP="001822E7">
      <w:pPr>
        <w:rPr>
          <w:rFonts w:ascii="Open Sans" w:hAnsi="Open Sans" w:cs="Open Sans"/>
          <w:b/>
          <w:bCs/>
          <w:sz w:val="24"/>
          <w:szCs w:val="24"/>
        </w:rPr>
      </w:pPr>
      <w:r w:rsidRPr="000C1971">
        <w:rPr>
          <w:rFonts w:ascii="Open Sans" w:hAnsi="Open Sans" w:cs="Open Sans"/>
          <w:b/>
          <w:bCs/>
          <w:sz w:val="24"/>
          <w:szCs w:val="24"/>
        </w:rPr>
        <w:t>Location</w:t>
      </w:r>
    </w:p>
    <w:p w14:paraId="41FC6E9C" w14:textId="77777777" w:rsidR="001822E7" w:rsidRPr="000C1971" w:rsidRDefault="001822E7" w:rsidP="001822E7">
      <w:pPr>
        <w:rPr>
          <w:rFonts w:ascii="Open Sans" w:hAnsi="Open Sans" w:cs="Open Sans"/>
          <w:b/>
          <w:bCs/>
          <w:sz w:val="24"/>
          <w:szCs w:val="24"/>
        </w:rPr>
      </w:pPr>
    </w:p>
    <w:p w14:paraId="2AC6B7EB" w14:textId="77777777" w:rsidR="001822E7" w:rsidRPr="000C1971" w:rsidRDefault="001822E7" w:rsidP="001822E7">
      <w:pPr>
        <w:pStyle w:val="HTMLPreformatted"/>
        <w:rPr>
          <w:rStyle w:val="HTMLCode"/>
          <w:rFonts w:ascii="Open Sans" w:hAnsi="Open Sans" w:cs="Open Sans"/>
        </w:rPr>
      </w:pPr>
      <w:proofErr w:type="spellStart"/>
      <w:r w:rsidRPr="000C1971">
        <w:rPr>
          <w:rStyle w:val="HTMLCode"/>
          <w:rFonts w:ascii="Open Sans" w:hAnsi="Open Sans" w:cs="Open Sans"/>
        </w:rPr>
        <w:t>FeatureStoreLab</w:t>
      </w:r>
      <w:proofErr w:type="spellEnd"/>
    </w:p>
    <w:p w14:paraId="248A6DA4" w14:textId="77777777" w:rsidR="001822E7" w:rsidRPr="000C1971" w:rsidRDefault="001822E7" w:rsidP="001822E7">
      <w:pPr>
        <w:pStyle w:val="HTMLPreformatted"/>
        <w:rPr>
          <w:rStyle w:val="HTMLCode"/>
          <w:rFonts w:ascii="Open Sans" w:hAnsi="Open Sans" w:cs="Open Sans"/>
        </w:rPr>
      </w:pPr>
      <w:r w:rsidRPr="000C1971">
        <w:rPr>
          <w:rStyle w:val="HTMLCode"/>
          <w:rFonts w:ascii="MS Gothic" w:eastAsia="MS Gothic" w:hAnsi="MS Gothic" w:cs="MS Gothic" w:hint="eastAsia"/>
        </w:rPr>
        <w:t>│</w:t>
      </w:r>
    </w:p>
    <w:p w14:paraId="6D9CFA0D" w14:textId="77777777" w:rsidR="001822E7" w:rsidRPr="000C1971" w:rsidRDefault="001822E7" w:rsidP="001822E7">
      <w:pPr>
        <w:pStyle w:val="HTMLPreformatted"/>
        <w:rPr>
          <w:rFonts w:ascii="Open Sans" w:hAnsi="Open Sans" w:cs="Open Sans"/>
        </w:rPr>
      </w:pPr>
      <w:r w:rsidRPr="000C1971">
        <w:rPr>
          <w:rStyle w:val="HTMLCode"/>
          <w:rFonts w:ascii="MS Gothic" w:eastAsia="MS Gothic" w:hAnsi="MS Gothic" w:cs="MS Gothic" w:hint="eastAsia"/>
        </w:rPr>
        <w:t>└──</w:t>
      </w:r>
      <w:r w:rsidRPr="000C1971">
        <w:rPr>
          <w:rStyle w:val="HTMLCode"/>
          <w:rFonts w:ascii="Open Sans" w:hAnsi="Open Sans" w:cs="Open Sans"/>
        </w:rPr>
        <w:t xml:space="preserve"> scripts</w:t>
      </w:r>
    </w:p>
    <w:p w14:paraId="3A31BDE2" w14:textId="77777777" w:rsidR="001822E7" w:rsidRPr="000C1971" w:rsidRDefault="001822E7" w:rsidP="001822E7">
      <w:pPr>
        <w:pStyle w:val="NormalWeb"/>
        <w:rPr>
          <w:rFonts w:ascii="Open Sans" w:hAnsi="Open Sans" w:cs="Open Sans"/>
        </w:rPr>
      </w:pPr>
      <w:r w:rsidRPr="000C1971">
        <w:rPr>
          <w:rFonts w:ascii="Open Sans" w:hAnsi="Open Sans" w:cs="Open Sans"/>
        </w:rPr>
        <w:t>Execute</w:t>
      </w:r>
    </w:p>
    <w:p w14:paraId="214E5601" w14:textId="77777777" w:rsidR="001822E7" w:rsidRPr="000C1971" w:rsidRDefault="001822E7" w:rsidP="001822E7">
      <w:pPr>
        <w:pStyle w:val="HTMLPreformatted"/>
        <w:rPr>
          <w:rFonts w:ascii="Open Sans" w:hAnsi="Open Sans" w:cs="Open Sans"/>
        </w:rPr>
      </w:pPr>
      <w:r w:rsidRPr="000C1971">
        <w:rPr>
          <w:rStyle w:val="m"/>
          <w:rFonts w:ascii="Open Sans" w:hAnsi="Open Sans" w:cs="Open Sans"/>
        </w:rPr>
        <w:t>python</w:t>
      </w:r>
      <w:r w:rsidRPr="000C1971">
        <w:rPr>
          <w:rStyle w:val="HTMLCode"/>
          <w:rFonts w:ascii="Open Sans" w:hAnsi="Open Sans" w:cs="Open Sans"/>
        </w:rPr>
        <w:t xml:space="preserve"> </w:t>
      </w:r>
      <w:r w:rsidRPr="000C1971">
        <w:rPr>
          <w:rStyle w:val="m"/>
          <w:rFonts w:ascii="Open Sans" w:hAnsi="Open Sans" w:cs="Open Sans"/>
        </w:rPr>
        <w:t>train_model</w:t>
      </w:r>
      <w:r w:rsidRPr="000C1971">
        <w:rPr>
          <w:rStyle w:val="HTMLCode"/>
          <w:rFonts w:ascii="Open Sans" w:hAnsi="Open Sans" w:cs="Open Sans"/>
        </w:rPr>
        <w:t>.</w:t>
      </w:r>
      <w:r w:rsidRPr="000C1971">
        <w:rPr>
          <w:rStyle w:val="m"/>
          <w:rFonts w:ascii="Open Sans" w:hAnsi="Open Sans" w:cs="Open Sans"/>
        </w:rPr>
        <w:t>py</w:t>
      </w:r>
    </w:p>
    <w:p w14:paraId="5546221A" w14:textId="03EAED22" w:rsidR="001822E7" w:rsidRPr="000C1971" w:rsidRDefault="001822E7" w:rsidP="001822E7">
      <w:pPr>
        <w:rPr>
          <w:rFonts w:ascii="Open Sans" w:hAnsi="Open Sans" w:cs="Open Sans"/>
          <w:b/>
          <w:bCs/>
          <w:sz w:val="24"/>
          <w:szCs w:val="24"/>
        </w:rPr>
      </w:pPr>
    </w:p>
    <w:p w14:paraId="7E97330E" w14:textId="77777777" w:rsidR="001822E7" w:rsidRPr="000C1971" w:rsidRDefault="001822E7" w:rsidP="001822E7">
      <w:pPr>
        <w:rPr>
          <w:rFonts w:ascii="Open Sans" w:hAnsi="Open Sans" w:cs="Open Sans"/>
          <w:b/>
          <w:bCs/>
          <w:sz w:val="24"/>
          <w:szCs w:val="24"/>
        </w:rPr>
      </w:pPr>
      <w:r w:rsidRPr="000C1971">
        <w:rPr>
          <w:rFonts w:ascii="Open Sans" w:hAnsi="Open Sans" w:cs="Open Sans"/>
          <w:b/>
          <w:bCs/>
          <w:sz w:val="24"/>
          <w:szCs w:val="24"/>
        </w:rPr>
        <w:t>Expected Output</w:t>
      </w:r>
    </w:p>
    <w:p w14:paraId="098EAAB5" w14:textId="77777777" w:rsidR="001822E7" w:rsidRPr="000C1971" w:rsidRDefault="001822E7" w:rsidP="001822E7">
      <w:pPr>
        <w:pStyle w:val="HTMLPreformatted"/>
        <w:rPr>
          <w:rFonts w:ascii="Open Sans" w:hAnsi="Open Sans" w:cs="Open Sans"/>
        </w:rPr>
      </w:pPr>
      <w:r w:rsidRPr="000C1971">
        <w:rPr>
          <w:rStyle w:val="HTMLCode"/>
          <w:rFonts w:ascii="Open Sans" w:hAnsi="Open Sans" w:cs="Open Sans"/>
        </w:rPr>
        <w:t>AI Model Trained Successfully</w:t>
      </w:r>
    </w:p>
    <w:p w14:paraId="34778B59" w14:textId="5C6E61D0" w:rsidR="00DB4853" w:rsidRPr="00274BCE" w:rsidRDefault="001822E7" w:rsidP="00274BCE">
      <w:pPr>
        <w:pStyle w:val="NormalWeb"/>
        <w:rPr>
          <w:rFonts w:ascii="Open Sans" w:hAnsi="Open Sans" w:cs="Open Sans"/>
          <w:b/>
          <w:bCs/>
          <w:color w:val="C00000"/>
          <w:sz w:val="32"/>
          <w:szCs w:val="32"/>
        </w:rPr>
      </w:pPr>
      <w:r w:rsidRPr="001822E7">
        <w:rPr>
          <w:rFonts w:ascii="Open Sans" w:hAnsi="Open Sans" w:cs="Open Sans"/>
          <w:b/>
          <w:bCs/>
          <w:noProof/>
          <w:color w:val="C00000"/>
          <w:sz w:val="32"/>
          <w:szCs w:val="32"/>
        </w:rPr>
        <w:drawing>
          <wp:inline distT="0" distB="0" distL="0" distR="0" wp14:anchorId="11AB5CEE" wp14:editId="7618CD4E">
            <wp:extent cx="6102664" cy="1263715"/>
            <wp:effectExtent l="0" t="0" r="0" b="0"/>
            <wp:docPr id="118534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44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266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E5A8" w14:textId="77777777" w:rsidR="00274BCE" w:rsidRDefault="00274BCE" w:rsidP="00274BCE">
      <w:pPr>
        <w:pStyle w:val="NormalWeb"/>
        <w:rPr>
          <w:rFonts w:ascii="Open Sans" w:hAnsi="Open Sans" w:cs="Open Sans"/>
        </w:rPr>
      </w:pPr>
    </w:p>
    <w:p w14:paraId="62A842D3" w14:textId="77777777" w:rsidR="004B72CB" w:rsidRPr="004B72CB" w:rsidRDefault="004B72CB" w:rsidP="004B72CB">
      <w:pPr>
        <w:pStyle w:val="Heading2"/>
        <w:rPr>
          <w:rFonts w:eastAsia="Arial"/>
          <w:i w:val="0"/>
          <w:iCs w:val="0"/>
          <w:color w:val="E36C0A" w:themeColor="accent6" w:themeShade="BF"/>
          <w:sz w:val="36"/>
          <w:szCs w:val="36"/>
        </w:rPr>
      </w:pPr>
      <w:bookmarkStart w:id="10" w:name="_Toc236740008"/>
      <w:r w:rsidRPr="004B72CB">
        <w:rPr>
          <w:rFonts w:eastAsia="Arial"/>
          <w:i w:val="0"/>
          <w:iCs w:val="0"/>
          <w:color w:val="E36C0A" w:themeColor="accent6" w:themeShade="BF"/>
          <w:sz w:val="36"/>
          <w:szCs w:val="36"/>
        </w:rPr>
        <w:t>Step 11 – Create Prediction Program</w:t>
      </w:r>
      <w:bookmarkEnd w:id="10"/>
    </w:p>
    <w:p w14:paraId="6C188778" w14:textId="77777777" w:rsidR="004B72CB" w:rsidRPr="004B72CB" w:rsidRDefault="004B72CB" w:rsidP="004B72CB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B72CB">
        <w:rPr>
          <w:rFonts w:asciiTheme="minorHAnsi" w:hAnsiTheme="minorHAnsi" w:cstheme="minorHAnsi"/>
          <w:b/>
          <w:bCs/>
          <w:sz w:val="24"/>
          <w:szCs w:val="24"/>
        </w:rPr>
        <w:t>File Location</w:t>
      </w:r>
    </w:p>
    <w:p w14:paraId="0411F93D" w14:textId="77777777" w:rsidR="004B72CB" w:rsidRPr="004B72CB" w:rsidRDefault="004B72CB" w:rsidP="004B72C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4B72CB">
        <w:rPr>
          <w:rStyle w:val="HTMLCode"/>
          <w:rFonts w:asciiTheme="minorHAnsi" w:hAnsiTheme="minorHAnsi" w:cstheme="minorHAnsi"/>
          <w:sz w:val="24"/>
          <w:szCs w:val="24"/>
        </w:rPr>
        <w:t>FeatureStoreLab</w:t>
      </w:r>
      <w:proofErr w:type="spellEnd"/>
    </w:p>
    <w:p w14:paraId="40934957" w14:textId="77777777" w:rsidR="004B72CB" w:rsidRPr="004B72CB" w:rsidRDefault="004B72CB" w:rsidP="004B72C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B72CB">
        <w:rPr>
          <w:rStyle w:val="HTMLCode"/>
          <w:rFonts w:asciiTheme="minorHAnsi" w:hAnsiTheme="minorHAnsi" w:cstheme="minorHAnsi"/>
          <w:sz w:val="24"/>
          <w:szCs w:val="24"/>
        </w:rPr>
        <w:t>│</w:t>
      </w:r>
    </w:p>
    <w:p w14:paraId="6D716093" w14:textId="77777777" w:rsidR="004B72CB" w:rsidRPr="004B72CB" w:rsidRDefault="004B72CB" w:rsidP="004B72C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B72CB">
        <w:rPr>
          <w:rStyle w:val="HTMLCode"/>
          <w:rFonts w:asciiTheme="minorHAnsi" w:hAnsiTheme="minorHAnsi" w:cstheme="minorHAnsi"/>
          <w:sz w:val="24"/>
          <w:szCs w:val="24"/>
        </w:rPr>
        <w:t>└── scripts</w:t>
      </w:r>
    </w:p>
    <w:p w14:paraId="3192DCAB" w14:textId="77777777" w:rsidR="004B72CB" w:rsidRPr="004B72CB" w:rsidRDefault="004B72CB" w:rsidP="004B72C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4B72CB">
        <w:rPr>
          <w:rStyle w:val="HTMLCode"/>
          <w:rFonts w:asciiTheme="minorHAnsi" w:hAnsiTheme="minorHAnsi" w:cstheme="minorHAnsi"/>
          <w:sz w:val="24"/>
          <w:szCs w:val="24"/>
        </w:rPr>
        <w:t xml:space="preserve">        predict.py</w:t>
      </w:r>
    </w:p>
    <w:p w14:paraId="6A2849EF" w14:textId="77777777" w:rsidR="004B72CB" w:rsidRPr="004B72CB" w:rsidRDefault="004B72CB" w:rsidP="004B72CB">
      <w:pPr>
        <w:pStyle w:val="NormalWeb"/>
        <w:rPr>
          <w:rFonts w:asciiTheme="minorHAnsi" w:hAnsiTheme="minorHAnsi" w:cstheme="minorHAnsi"/>
        </w:rPr>
      </w:pPr>
      <w:r w:rsidRPr="004B72CB">
        <w:rPr>
          <w:rFonts w:asciiTheme="minorHAnsi" w:hAnsiTheme="minorHAnsi" w:cstheme="minorHAnsi"/>
        </w:rPr>
        <w:t>Create</w:t>
      </w:r>
    </w:p>
    <w:p w14:paraId="26A95069" w14:textId="77777777" w:rsidR="004B72CB" w:rsidRPr="004B72CB" w:rsidRDefault="004B72CB" w:rsidP="004B72CB">
      <w:pPr>
        <w:pStyle w:val="HTMLPreformatted"/>
        <w:rPr>
          <w:rFonts w:asciiTheme="minorHAnsi" w:hAnsiTheme="minorHAnsi" w:cstheme="minorHAnsi"/>
          <w:b/>
          <w:bCs/>
          <w:color w:val="365F91" w:themeColor="accent1" w:themeShade="BF"/>
          <w:sz w:val="36"/>
          <w:szCs w:val="36"/>
        </w:rPr>
      </w:pPr>
      <w:r w:rsidRPr="004B72CB">
        <w:rPr>
          <w:rStyle w:val="HTMLCode"/>
          <w:rFonts w:asciiTheme="minorHAnsi" w:hAnsiTheme="minorHAnsi" w:cstheme="minorHAnsi"/>
          <w:b/>
          <w:bCs/>
          <w:color w:val="365F91" w:themeColor="accent1" w:themeShade="BF"/>
          <w:sz w:val="36"/>
          <w:szCs w:val="36"/>
        </w:rPr>
        <w:t>predict.py</w:t>
      </w:r>
    </w:p>
    <w:p w14:paraId="487E85EA" w14:textId="77777777" w:rsidR="004B72CB" w:rsidRDefault="004B72CB" w:rsidP="004B72CB">
      <w:pPr>
        <w:pStyle w:val="NormalWeb"/>
        <w:rPr>
          <w:rFonts w:asciiTheme="minorHAnsi" w:hAnsiTheme="minorHAnsi" w:cstheme="minorHAnsi"/>
        </w:rPr>
      </w:pPr>
      <w:r w:rsidRPr="004B72CB">
        <w:rPr>
          <w:rFonts w:asciiTheme="minorHAnsi" w:hAnsiTheme="minorHAnsi" w:cstheme="minorHAnsi"/>
        </w:rPr>
        <w:t>Paste the prediction program.</w:t>
      </w:r>
    </w:p>
    <w:p w14:paraId="3EB1EDFD" w14:textId="77777777" w:rsidR="00472BB8" w:rsidRDefault="00472BB8" w:rsidP="004B72CB">
      <w:pPr>
        <w:pStyle w:val="NormalWeb"/>
        <w:rPr>
          <w:rFonts w:asciiTheme="minorHAnsi" w:hAnsiTheme="minorHAnsi" w:cstheme="minorHAnsi"/>
        </w:rPr>
      </w:pPr>
    </w:p>
    <w:p w14:paraId="5F8FBD22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2857A0BD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Import Required Libraries</w:t>
      </w:r>
    </w:p>
    <w:p w14:paraId="44BE2EE7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4F1A2F41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A93BA90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Pandas is used to read and work with CSV files</w:t>
      </w:r>
    </w:p>
    <w:p w14:paraId="5068FA02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C586C0"/>
          <w:sz w:val="21"/>
          <w:szCs w:val="21"/>
        </w:rPr>
        <w:t>import</w:t>
      </w:r>
      <w:r w:rsidRPr="00472BB8">
        <w:rPr>
          <w:rFonts w:ascii="Consolas" w:hAnsi="Consolas"/>
          <w:color w:val="BBBEBF"/>
          <w:sz w:val="21"/>
          <w:szCs w:val="21"/>
        </w:rPr>
        <w:t xml:space="preserve"> pandas </w:t>
      </w:r>
      <w:r w:rsidRPr="00472BB8">
        <w:rPr>
          <w:rFonts w:ascii="Consolas" w:hAnsi="Consolas"/>
          <w:color w:val="C586C0"/>
          <w:sz w:val="21"/>
          <w:szCs w:val="21"/>
        </w:rPr>
        <w:t>as</w:t>
      </w:r>
      <w:r w:rsidRPr="00472BB8">
        <w:rPr>
          <w:rFonts w:ascii="Consolas" w:hAnsi="Consolas"/>
          <w:color w:val="BBBEBF"/>
          <w:sz w:val="21"/>
          <w:szCs w:val="21"/>
        </w:rPr>
        <w:t xml:space="preserve"> pd</w:t>
      </w:r>
    </w:p>
    <w:p w14:paraId="664BF471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ED8B77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472BB8">
        <w:rPr>
          <w:rFonts w:ascii="Consolas" w:hAnsi="Consolas"/>
          <w:color w:val="8B949E"/>
          <w:sz w:val="21"/>
          <w:szCs w:val="21"/>
        </w:rPr>
        <w:t>DecisionTreeClassifier</w:t>
      </w:r>
      <w:proofErr w:type="spellEnd"/>
      <w:r w:rsidRPr="00472BB8">
        <w:rPr>
          <w:rFonts w:ascii="Consolas" w:hAnsi="Consolas"/>
          <w:color w:val="8B949E"/>
          <w:sz w:val="21"/>
          <w:szCs w:val="21"/>
        </w:rPr>
        <w:t xml:space="preserve"> is a Machine Learning algorithm</w:t>
      </w:r>
    </w:p>
    <w:p w14:paraId="560C03BC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used to classify data into different categories.</w:t>
      </w:r>
    </w:p>
    <w:p w14:paraId="25F82348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C586C0"/>
          <w:sz w:val="21"/>
          <w:szCs w:val="21"/>
        </w:rPr>
        <w:t>from</w:t>
      </w:r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472BB8">
        <w:rPr>
          <w:rFonts w:ascii="Consolas" w:hAnsi="Consolas"/>
          <w:color w:val="BBBEBF"/>
          <w:sz w:val="21"/>
          <w:szCs w:val="21"/>
        </w:rPr>
        <w:t>sklearn.tree</w:t>
      </w:r>
      <w:proofErr w:type="spellEnd"/>
      <w:proofErr w:type="gramEnd"/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r w:rsidRPr="00472BB8">
        <w:rPr>
          <w:rFonts w:ascii="Consolas" w:hAnsi="Consolas"/>
          <w:color w:val="C586C0"/>
          <w:sz w:val="21"/>
          <w:szCs w:val="21"/>
        </w:rPr>
        <w:t>import</w:t>
      </w:r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472BB8">
        <w:rPr>
          <w:rFonts w:ascii="Consolas" w:hAnsi="Consolas"/>
          <w:color w:val="BBBEBF"/>
          <w:sz w:val="21"/>
          <w:szCs w:val="21"/>
        </w:rPr>
        <w:t>DecisionTreeClassifier</w:t>
      </w:r>
      <w:proofErr w:type="spellEnd"/>
    </w:p>
    <w:p w14:paraId="3B6E4EC8" w14:textId="77777777" w:rsidR="00472BB8" w:rsidRPr="00472BB8" w:rsidRDefault="00472BB8" w:rsidP="00472BB8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1D12F64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2113D5EA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Step 1: Read the Feature Store</w:t>
      </w:r>
    </w:p>
    <w:p w14:paraId="11022988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1B0010BD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C8EDD54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Load the engineered features from the Feature Store</w:t>
      </w:r>
    </w:p>
    <w:p w14:paraId="3FCDC1F9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472BB8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r w:rsidRPr="00472BB8">
        <w:rPr>
          <w:rFonts w:ascii="Consolas" w:hAnsi="Consolas"/>
          <w:color w:val="D4D4D4"/>
          <w:sz w:val="21"/>
          <w:szCs w:val="21"/>
        </w:rPr>
        <w:t>=</w:t>
      </w:r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472BB8">
        <w:rPr>
          <w:rFonts w:ascii="Consolas" w:hAnsi="Consolas"/>
          <w:color w:val="BBBEBF"/>
          <w:sz w:val="21"/>
          <w:szCs w:val="21"/>
        </w:rPr>
        <w:t>pd.read</w:t>
      </w:r>
      <w:proofErr w:type="gramEnd"/>
      <w:r w:rsidRPr="00472BB8">
        <w:rPr>
          <w:rFonts w:ascii="Consolas" w:hAnsi="Consolas"/>
          <w:color w:val="BBBEBF"/>
          <w:sz w:val="21"/>
          <w:szCs w:val="21"/>
        </w:rPr>
        <w:t>_csv</w:t>
      </w:r>
      <w:proofErr w:type="spellEnd"/>
      <w:r w:rsidRPr="00472BB8">
        <w:rPr>
          <w:rFonts w:ascii="Consolas" w:hAnsi="Consolas"/>
          <w:color w:val="BBBEBF"/>
          <w:sz w:val="21"/>
          <w:szCs w:val="21"/>
        </w:rPr>
        <w:t>(</w:t>
      </w:r>
      <w:r w:rsidRPr="00472BB8">
        <w:rPr>
          <w:rFonts w:ascii="Consolas" w:hAnsi="Consolas"/>
          <w:color w:val="A5D6FF"/>
          <w:sz w:val="21"/>
          <w:szCs w:val="21"/>
        </w:rPr>
        <w:t>"../data/customer_features.csv"</w:t>
      </w:r>
      <w:r w:rsidRPr="00472BB8">
        <w:rPr>
          <w:rFonts w:ascii="Consolas" w:hAnsi="Consolas"/>
          <w:color w:val="BBBEBF"/>
          <w:sz w:val="21"/>
          <w:szCs w:val="21"/>
        </w:rPr>
        <w:t>)</w:t>
      </w:r>
    </w:p>
    <w:p w14:paraId="53973B02" w14:textId="77777777" w:rsidR="00472BB8" w:rsidRPr="00472BB8" w:rsidRDefault="00472BB8" w:rsidP="00472BB8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6BBF957D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2FD6CD7A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Step 2: Create the Target Column</w:t>
      </w:r>
    </w:p>
    <w:p w14:paraId="5E959EE7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2CFDFF1A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730539A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472BB8">
        <w:rPr>
          <w:rFonts w:ascii="Consolas" w:hAnsi="Consolas"/>
          <w:color w:val="8B949E"/>
          <w:sz w:val="21"/>
          <w:szCs w:val="21"/>
        </w:rPr>
        <w:t>BillingStatus</w:t>
      </w:r>
      <w:proofErr w:type="spellEnd"/>
      <w:r w:rsidRPr="00472BB8">
        <w:rPr>
          <w:rFonts w:ascii="Consolas" w:hAnsi="Consolas"/>
          <w:color w:val="8B949E"/>
          <w:sz w:val="21"/>
          <w:szCs w:val="21"/>
        </w:rPr>
        <w:t xml:space="preserve"> is the value we want the AI model to predict.</w:t>
      </w:r>
    </w:p>
    <w:p w14:paraId="0403F58B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0 = Normal Billing</w:t>
      </w:r>
    </w:p>
    <w:p w14:paraId="26EF8A9F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1 = Billing Anomaly</w:t>
      </w:r>
    </w:p>
    <w:p w14:paraId="4EA5C748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8DB06F9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472BB8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472BB8">
        <w:rPr>
          <w:rFonts w:ascii="Consolas" w:hAnsi="Consolas"/>
          <w:color w:val="BBBEBF"/>
          <w:sz w:val="21"/>
          <w:szCs w:val="21"/>
        </w:rPr>
        <w:t>[</w:t>
      </w:r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472BB8">
        <w:rPr>
          <w:rFonts w:ascii="Consolas" w:hAnsi="Consolas"/>
          <w:color w:val="A5D6FF"/>
          <w:sz w:val="21"/>
          <w:szCs w:val="21"/>
        </w:rPr>
        <w:t>BillingStatus</w:t>
      </w:r>
      <w:proofErr w:type="spellEnd"/>
      <w:r w:rsidRPr="00472BB8">
        <w:rPr>
          <w:rFonts w:ascii="Consolas" w:hAnsi="Consolas"/>
          <w:color w:val="A5D6FF"/>
          <w:sz w:val="21"/>
          <w:szCs w:val="21"/>
        </w:rPr>
        <w:t>"</w:t>
      </w:r>
      <w:r w:rsidRPr="00472BB8">
        <w:rPr>
          <w:rFonts w:ascii="Consolas" w:hAnsi="Consolas"/>
          <w:color w:val="BBBEBF"/>
          <w:sz w:val="21"/>
          <w:szCs w:val="21"/>
        </w:rPr>
        <w:t xml:space="preserve">] </w:t>
      </w:r>
      <w:r w:rsidRPr="00472BB8">
        <w:rPr>
          <w:rFonts w:ascii="Consolas" w:hAnsi="Consolas"/>
          <w:color w:val="D4D4D4"/>
          <w:sz w:val="21"/>
          <w:szCs w:val="21"/>
        </w:rPr>
        <w:t>=</w:t>
      </w:r>
      <w:r w:rsidRPr="00472BB8">
        <w:rPr>
          <w:rFonts w:ascii="Consolas" w:hAnsi="Consolas"/>
          <w:color w:val="BBBEBF"/>
          <w:sz w:val="21"/>
          <w:szCs w:val="21"/>
        </w:rPr>
        <w:t xml:space="preserve"> [</w:t>
      </w:r>
      <w:r w:rsidRPr="00472BB8">
        <w:rPr>
          <w:rFonts w:ascii="Consolas" w:hAnsi="Consolas"/>
          <w:color w:val="B5CEA8"/>
          <w:sz w:val="21"/>
          <w:szCs w:val="21"/>
        </w:rPr>
        <w:t>0</w:t>
      </w:r>
      <w:r w:rsidRPr="00472BB8">
        <w:rPr>
          <w:rFonts w:ascii="Consolas" w:hAnsi="Consolas"/>
          <w:color w:val="BBBEBF"/>
          <w:sz w:val="21"/>
          <w:szCs w:val="21"/>
        </w:rPr>
        <w:t xml:space="preserve">, </w:t>
      </w:r>
      <w:r w:rsidRPr="00472BB8">
        <w:rPr>
          <w:rFonts w:ascii="Consolas" w:hAnsi="Consolas"/>
          <w:color w:val="B5CEA8"/>
          <w:sz w:val="21"/>
          <w:szCs w:val="21"/>
        </w:rPr>
        <w:t>0</w:t>
      </w:r>
      <w:r w:rsidRPr="00472BB8">
        <w:rPr>
          <w:rFonts w:ascii="Consolas" w:hAnsi="Consolas"/>
          <w:color w:val="BBBEBF"/>
          <w:sz w:val="21"/>
          <w:szCs w:val="21"/>
        </w:rPr>
        <w:t xml:space="preserve">, </w:t>
      </w:r>
      <w:r w:rsidRPr="00472BB8">
        <w:rPr>
          <w:rFonts w:ascii="Consolas" w:hAnsi="Consolas"/>
          <w:color w:val="B5CEA8"/>
          <w:sz w:val="21"/>
          <w:szCs w:val="21"/>
        </w:rPr>
        <w:t>1</w:t>
      </w:r>
      <w:r w:rsidRPr="00472BB8">
        <w:rPr>
          <w:rFonts w:ascii="Consolas" w:hAnsi="Consolas"/>
          <w:color w:val="BBBEBF"/>
          <w:sz w:val="21"/>
          <w:szCs w:val="21"/>
        </w:rPr>
        <w:t xml:space="preserve">, </w:t>
      </w:r>
      <w:r w:rsidRPr="00472BB8">
        <w:rPr>
          <w:rFonts w:ascii="Consolas" w:hAnsi="Consolas"/>
          <w:color w:val="B5CEA8"/>
          <w:sz w:val="21"/>
          <w:szCs w:val="21"/>
        </w:rPr>
        <w:t>0</w:t>
      </w:r>
      <w:r w:rsidRPr="00472BB8">
        <w:rPr>
          <w:rFonts w:ascii="Consolas" w:hAnsi="Consolas"/>
          <w:color w:val="BBBEBF"/>
          <w:sz w:val="21"/>
          <w:szCs w:val="21"/>
        </w:rPr>
        <w:t xml:space="preserve">, </w:t>
      </w:r>
      <w:r w:rsidRPr="00472BB8">
        <w:rPr>
          <w:rFonts w:ascii="Consolas" w:hAnsi="Consolas"/>
          <w:color w:val="B5CEA8"/>
          <w:sz w:val="21"/>
          <w:szCs w:val="21"/>
        </w:rPr>
        <w:t>1</w:t>
      </w:r>
      <w:r w:rsidRPr="00472BB8">
        <w:rPr>
          <w:rFonts w:ascii="Consolas" w:hAnsi="Consolas"/>
          <w:color w:val="BBBEBF"/>
          <w:sz w:val="21"/>
          <w:szCs w:val="21"/>
        </w:rPr>
        <w:t xml:space="preserve">, </w:t>
      </w:r>
      <w:r w:rsidRPr="00472BB8">
        <w:rPr>
          <w:rFonts w:ascii="Consolas" w:hAnsi="Consolas"/>
          <w:color w:val="B5CEA8"/>
          <w:sz w:val="21"/>
          <w:szCs w:val="21"/>
        </w:rPr>
        <w:t>0</w:t>
      </w:r>
      <w:r w:rsidRPr="00472BB8">
        <w:rPr>
          <w:rFonts w:ascii="Consolas" w:hAnsi="Consolas"/>
          <w:color w:val="BBBEBF"/>
          <w:sz w:val="21"/>
          <w:szCs w:val="21"/>
        </w:rPr>
        <w:t xml:space="preserve">, </w:t>
      </w:r>
      <w:r w:rsidRPr="00472BB8">
        <w:rPr>
          <w:rFonts w:ascii="Consolas" w:hAnsi="Consolas"/>
          <w:color w:val="B5CEA8"/>
          <w:sz w:val="21"/>
          <w:szCs w:val="21"/>
        </w:rPr>
        <w:t>0</w:t>
      </w:r>
      <w:r w:rsidRPr="00472BB8">
        <w:rPr>
          <w:rFonts w:ascii="Consolas" w:hAnsi="Consolas"/>
          <w:color w:val="BBBEBF"/>
          <w:sz w:val="21"/>
          <w:szCs w:val="21"/>
        </w:rPr>
        <w:t xml:space="preserve">, </w:t>
      </w:r>
      <w:r w:rsidRPr="00472BB8">
        <w:rPr>
          <w:rFonts w:ascii="Consolas" w:hAnsi="Consolas"/>
          <w:color w:val="B5CEA8"/>
          <w:sz w:val="21"/>
          <w:szCs w:val="21"/>
        </w:rPr>
        <w:t>1</w:t>
      </w:r>
      <w:r w:rsidRPr="00472BB8">
        <w:rPr>
          <w:rFonts w:ascii="Consolas" w:hAnsi="Consolas"/>
          <w:color w:val="BBBEBF"/>
          <w:sz w:val="21"/>
          <w:szCs w:val="21"/>
        </w:rPr>
        <w:t>]</w:t>
      </w:r>
    </w:p>
    <w:p w14:paraId="15A754ED" w14:textId="77777777" w:rsidR="00472BB8" w:rsidRPr="00472BB8" w:rsidRDefault="00472BB8" w:rsidP="00472BB8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4F71D31A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5CBC5F77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Step 3: Select Input Features</w:t>
      </w:r>
    </w:p>
    <w:p w14:paraId="41A73BF6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47B41D24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CEC093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These are the business features used to train the AI model.</w:t>
      </w:r>
    </w:p>
    <w:p w14:paraId="0DBEA0B8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5287A19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X </w:t>
      </w:r>
      <w:r w:rsidRPr="00472BB8">
        <w:rPr>
          <w:rFonts w:ascii="Consolas" w:hAnsi="Consolas"/>
          <w:color w:val="D4D4D4"/>
          <w:sz w:val="21"/>
          <w:szCs w:val="21"/>
        </w:rPr>
        <w:t>=</w:t>
      </w:r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472BB8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472BB8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472BB8">
        <w:rPr>
          <w:rFonts w:ascii="Consolas" w:hAnsi="Consolas"/>
          <w:color w:val="BBBEBF"/>
          <w:sz w:val="21"/>
          <w:szCs w:val="21"/>
        </w:rPr>
        <w:t>[</w:t>
      </w:r>
    </w:p>
    <w:p w14:paraId="5CE10751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    </w:t>
      </w:r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472BB8">
        <w:rPr>
          <w:rFonts w:ascii="Consolas" w:hAnsi="Consolas"/>
          <w:color w:val="A5D6FF"/>
          <w:sz w:val="21"/>
          <w:szCs w:val="21"/>
        </w:rPr>
        <w:t>MonthlyDataUsage</w:t>
      </w:r>
      <w:proofErr w:type="spellEnd"/>
      <w:r w:rsidRPr="00472BB8">
        <w:rPr>
          <w:rFonts w:ascii="Consolas" w:hAnsi="Consolas"/>
          <w:color w:val="A5D6FF"/>
          <w:sz w:val="21"/>
          <w:szCs w:val="21"/>
        </w:rPr>
        <w:t>"</w:t>
      </w:r>
      <w:r w:rsidRPr="00472BB8">
        <w:rPr>
          <w:rFonts w:ascii="Consolas" w:hAnsi="Consolas"/>
          <w:color w:val="BBBEBF"/>
          <w:sz w:val="21"/>
          <w:szCs w:val="21"/>
        </w:rPr>
        <w:t>,</w:t>
      </w:r>
    </w:p>
    <w:p w14:paraId="3FE2A064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    </w:t>
      </w:r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472BB8">
        <w:rPr>
          <w:rFonts w:ascii="Consolas" w:hAnsi="Consolas"/>
          <w:color w:val="A5D6FF"/>
          <w:sz w:val="21"/>
          <w:szCs w:val="21"/>
        </w:rPr>
        <w:t>AverageCallCount</w:t>
      </w:r>
      <w:proofErr w:type="spellEnd"/>
      <w:r w:rsidRPr="00472BB8">
        <w:rPr>
          <w:rFonts w:ascii="Consolas" w:hAnsi="Consolas"/>
          <w:color w:val="A5D6FF"/>
          <w:sz w:val="21"/>
          <w:szCs w:val="21"/>
        </w:rPr>
        <w:t>"</w:t>
      </w:r>
      <w:r w:rsidRPr="00472BB8">
        <w:rPr>
          <w:rFonts w:ascii="Consolas" w:hAnsi="Consolas"/>
          <w:color w:val="BBBEBF"/>
          <w:sz w:val="21"/>
          <w:szCs w:val="21"/>
        </w:rPr>
        <w:t>,</w:t>
      </w:r>
    </w:p>
    <w:p w14:paraId="743000BB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    </w:t>
      </w:r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472BB8">
        <w:rPr>
          <w:rFonts w:ascii="Consolas" w:hAnsi="Consolas"/>
          <w:color w:val="A5D6FF"/>
          <w:sz w:val="21"/>
          <w:szCs w:val="21"/>
        </w:rPr>
        <w:t>MonthlyBill</w:t>
      </w:r>
      <w:proofErr w:type="spellEnd"/>
      <w:r w:rsidRPr="00472BB8">
        <w:rPr>
          <w:rFonts w:ascii="Consolas" w:hAnsi="Consolas"/>
          <w:color w:val="A5D6FF"/>
          <w:sz w:val="21"/>
          <w:szCs w:val="21"/>
        </w:rPr>
        <w:t>"</w:t>
      </w:r>
      <w:r w:rsidRPr="00472BB8">
        <w:rPr>
          <w:rFonts w:ascii="Consolas" w:hAnsi="Consolas"/>
          <w:color w:val="BBBEBF"/>
          <w:sz w:val="21"/>
          <w:szCs w:val="21"/>
        </w:rPr>
        <w:t>,</w:t>
      </w:r>
    </w:p>
    <w:p w14:paraId="7098EF0E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    </w:t>
      </w:r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472BB8">
        <w:rPr>
          <w:rFonts w:ascii="Consolas" w:hAnsi="Consolas"/>
          <w:color w:val="A5D6FF"/>
          <w:sz w:val="21"/>
          <w:szCs w:val="21"/>
        </w:rPr>
        <w:t>UsageBillingRatio</w:t>
      </w:r>
      <w:proofErr w:type="spellEnd"/>
      <w:r w:rsidRPr="00472BB8">
        <w:rPr>
          <w:rFonts w:ascii="Consolas" w:hAnsi="Consolas"/>
          <w:color w:val="A5D6FF"/>
          <w:sz w:val="21"/>
          <w:szCs w:val="21"/>
        </w:rPr>
        <w:t>"</w:t>
      </w:r>
    </w:p>
    <w:p w14:paraId="3617E64B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>]]</w:t>
      </w:r>
    </w:p>
    <w:p w14:paraId="4DEAAEFA" w14:textId="77777777" w:rsidR="00472BB8" w:rsidRPr="00472BB8" w:rsidRDefault="00472BB8" w:rsidP="00472BB8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3F477D98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34AA02B7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Step 4: Select the Target Variable</w:t>
      </w:r>
    </w:p>
    <w:p w14:paraId="7936FFCB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4DFFFC5E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0817218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This is the output the model will learn to predict.</w:t>
      </w:r>
    </w:p>
    <w:p w14:paraId="3102FBA7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A7D1619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y </w:t>
      </w:r>
      <w:r w:rsidRPr="00472BB8">
        <w:rPr>
          <w:rFonts w:ascii="Consolas" w:hAnsi="Consolas"/>
          <w:color w:val="D4D4D4"/>
          <w:sz w:val="21"/>
          <w:szCs w:val="21"/>
        </w:rPr>
        <w:t>=</w:t>
      </w:r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472BB8">
        <w:rPr>
          <w:rFonts w:ascii="Consolas" w:hAnsi="Consolas"/>
          <w:color w:val="BBBEBF"/>
          <w:sz w:val="21"/>
          <w:szCs w:val="21"/>
        </w:rPr>
        <w:t>df</w:t>
      </w:r>
      <w:proofErr w:type="spellEnd"/>
      <w:r w:rsidRPr="00472BB8">
        <w:rPr>
          <w:rFonts w:ascii="Consolas" w:hAnsi="Consolas"/>
          <w:color w:val="BBBEBF"/>
          <w:sz w:val="21"/>
          <w:szCs w:val="21"/>
        </w:rPr>
        <w:t>[</w:t>
      </w:r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472BB8">
        <w:rPr>
          <w:rFonts w:ascii="Consolas" w:hAnsi="Consolas"/>
          <w:color w:val="A5D6FF"/>
          <w:sz w:val="21"/>
          <w:szCs w:val="21"/>
        </w:rPr>
        <w:t>BillingStatus</w:t>
      </w:r>
      <w:proofErr w:type="spellEnd"/>
      <w:r w:rsidRPr="00472BB8">
        <w:rPr>
          <w:rFonts w:ascii="Consolas" w:hAnsi="Consolas"/>
          <w:color w:val="A5D6FF"/>
          <w:sz w:val="21"/>
          <w:szCs w:val="21"/>
        </w:rPr>
        <w:t>"</w:t>
      </w:r>
      <w:r w:rsidRPr="00472BB8">
        <w:rPr>
          <w:rFonts w:ascii="Consolas" w:hAnsi="Consolas"/>
          <w:color w:val="BBBEBF"/>
          <w:sz w:val="21"/>
          <w:szCs w:val="21"/>
        </w:rPr>
        <w:t>]</w:t>
      </w:r>
    </w:p>
    <w:p w14:paraId="0BC5B485" w14:textId="77777777" w:rsidR="00472BB8" w:rsidRPr="00472BB8" w:rsidRDefault="00472BB8" w:rsidP="00472BB8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3AAB1A53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511DAAFB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Step 5: Create the Machine Learning Model</w:t>
      </w:r>
    </w:p>
    <w:p w14:paraId="7A354E4D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6A09C81F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44F39B0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Create a Decision Tree Classification model.</w:t>
      </w:r>
    </w:p>
    <w:p w14:paraId="3E64C20B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A75072C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model </w:t>
      </w:r>
      <w:r w:rsidRPr="00472BB8">
        <w:rPr>
          <w:rFonts w:ascii="Consolas" w:hAnsi="Consolas"/>
          <w:color w:val="D4D4D4"/>
          <w:sz w:val="21"/>
          <w:szCs w:val="21"/>
        </w:rPr>
        <w:t>=</w:t>
      </w:r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472BB8">
        <w:rPr>
          <w:rFonts w:ascii="Consolas" w:hAnsi="Consolas"/>
          <w:color w:val="BBBEBF"/>
          <w:sz w:val="21"/>
          <w:szCs w:val="21"/>
        </w:rPr>
        <w:t>DecisionTreeClassifier</w:t>
      </w:r>
      <w:proofErr w:type="spellEnd"/>
      <w:r w:rsidRPr="00472BB8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472BB8">
        <w:rPr>
          <w:rFonts w:ascii="Consolas" w:hAnsi="Consolas"/>
          <w:color w:val="BBBEBF"/>
          <w:sz w:val="21"/>
          <w:szCs w:val="21"/>
        </w:rPr>
        <w:t>)</w:t>
      </w:r>
    </w:p>
    <w:p w14:paraId="36A10165" w14:textId="77777777" w:rsidR="00472BB8" w:rsidRPr="00472BB8" w:rsidRDefault="00472BB8" w:rsidP="00472BB8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59BF546F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1C1710E0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Step 6: Train the AI Model</w:t>
      </w:r>
    </w:p>
    <w:p w14:paraId="3BEF2017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5FAEED77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4D8E9A3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Train the model using the Feature Store data.</w:t>
      </w:r>
    </w:p>
    <w:p w14:paraId="2087F246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A663C07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proofErr w:type="gramStart"/>
      <w:r w:rsidRPr="00472BB8">
        <w:rPr>
          <w:rFonts w:ascii="Consolas" w:hAnsi="Consolas"/>
          <w:color w:val="BBBEBF"/>
          <w:sz w:val="21"/>
          <w:szCs w:val="21"/>
        </w:rPr>
        <w:t>model.fit</w:t>
      </w:r>
      <w:proofErr w:type="spellEnd"/>
      <w:r w:rsidRPr="00472BB8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472BB8">
        <w:rPr>
          <w:rFonts w:ascii="Consolas" w:hAnsi="Consolas"/>
          <w:color w:val="BBBEBF"/>
          <w:sz w:val="21"/>
          <w:szCs w:val="21"/>
        </w:rPr>
        <w:t>X, y)</w:t>
      </w:r>
    </w:p>
    <w:p w14:paraId="5F198ECA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287C8B3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472BB8">
        <w:rPr>
          <w:rFonts w:ascii="Consolas" w:hAnsi="Consolas"/>
          <w:color w:val="DCDCAA"/>
          <w:sz w:val="21"/>
          <w:szCs w:val="21"/>
        </w:rPr>
        <w:t>print</w:t>
      </w:r>
      <w:r w:rsidRPr="00472BB8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472BB8">
        <w:rPr>
          <w:rFonts w:ascii="Consolas" w:hAnsi="Consolas"/>
          <w:color w:val="A5D6FF"/>
          <w:sz w:val="21"/>
          <w:szCs w:val="21"/>
        </w:rPr>
        <w:t>"AI Model Trained Successfully"</w:t>
      </w:r>
      <w:r w:rsidRPr="00472BB8">
        <w:rPr>
          <w:rFonts w:ascii="Consolas" w:hAnsi="Consolas"/>
          <w:color w:val="BBBEBF"/>
          <w:sz w:val="21"/>
          <w:szCs w:val="21"/>
        </w:rPr>
        <w:t>)</w:t>
      </w:r>
    </w:p>
    <w:p w14:paraId="5E2B7BC1" w14:textId="77777777" w:rsidR="00472BB8" w:rsidRPr="00472BB8" w:rsidRDefault="00472BB8" w:rsidP="00472BB8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4537775A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7BEA822C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Step 7: Create a New Customer Record</w:t>
      </w:r>
    </w:p>
    <w:p w14:paraId="6E90C0F3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42472AEE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F46C1A8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New customer feature values for prediction.</w:t>
      </w:r>
    </w:p>
    <w:p w14:paraId="188011AA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 xml:space="preserve"># Using a </w:t>
      </w:r>
      <w:proofErr w:type="spellStart"/>
      <w:r w:rsidRPr="00472BB8">
        <w:rPr>
          <w:rFonts w:ascii="Consolas" w:hAnsi="Consolas"/>
          <w:color w:val="8B949E"/>
          <w:sz w:val="21"/>
          <w:szCs w:val="21"/>
        </w:rPr>
        <w:t>DataFrame</w:t>
      </w:r>
      <w:proofErr w:type="spellEnd"/>
      <w:r w:rsidRPr="00472BB8">
        <w:rPr>
          <w:rFonts w:ascii="Consolas" w:hAnsi="Consolas"/>
          <w:color w:val="8B949E"/>
          <w:sz w:val="21"/>
          <w:szCs w:val="21"/>
        </w:rPr>
        <w:t xml:space="preserve"> keeps the same feature names used during training.</w:t>
      </w:r>
    </w:p>
    <w:p w14:paraId="0432731D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E76D689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472BB8">
        <w:rPr>
          <w:rFonts w:ascii="Consolas" w:hAnsi="Consolas"/>
          <w:color w:val="BBBEBF"/>
          <w:sz w:val="21"/>
          <w:szCs w:val="21"/>
        </w:rPr>
        <w:t>new_customer</w:t>
      </w:r>
      <w:proofErr w:type="spellEnd"/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r w:rsidRPr="00472BB8">
        <w:rPr>
          <w:rFonts w:ascii="Consolas" w:hAnsi="Consolas"/>
          <w:color w:val="D4D4D4"/>
          <w:sz w:val="21"/>
          <w:szCs w:val="21"/>
        </w:rPr>
        <w:t>=</w:t>
      </w:r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472BB8">
        <w:rPr>
          <w:rFonts w:ascii="Consolas" w:hAnsi="Consolas"/>
          <w:color w:val="BBBEBF"/>
          <w:sz w:val="21"/>
          <w:szCs w:val="21"/>
        </w:rPr>
        <w:t>pd.DataFrame</w:t>
      </w:r>
      <w:proofErr w:type="spellEnd"/>
      <w:proofErr w:type="gramEnd"/>
      <w:r w:rsidRPr="00472BB8">
        <w:rPr>
          <w:rFonts w:ascii="Consolas" w:hAnsi="Consolas"/>
          <w:color w:val="BBBEBF"/>
          <w:sz w:val="21"/>
          <w:szCs w:val="21"/>
        </w:rPr>
        <w:t>({</w:t>
      </w:r>
    </w:p>
    <w:p w14:paraId="501105AF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    </w:t>
      </w:r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472BB8">
        <w:rPr>
          <w:rFonts w:ascii="Consolas" w:hAnsi="Consolas"/>
          <w:color w:val="A5D6FF"/>
          <w:sz w:val="21"/>
          <w:szCs w:val="21"/>
        </w:rPr>
        <w:t>MonthlyDataUsage</w:t>
      </w:r>
      <w:proofErr w:type="spellEnd"/>
      <w:r w:rsidRPr="00472BB8">
        <w:rPr>
          <w:rFonts w:ascii="Consolas" w:hAnsi="Consolas"/>
          <w:color w:val="A5D6FF"/>
          <w:sz w:val="21"/>
          <w:szCs w:val="21"/>
        </w:rPr>
        <w:t>"</w:t>
      </w:r>
      <w:r w:rsidRPr="00472BB8">
        <w:rPr>
          <w:rFonts w:ascii="Consolas" w:hAnsi="Consolas"/>
          <w:color w:val="BBBEBF"/>
          <w:sz w:val="21"/>
          <w:szCs w:val="21"/>
        </w:rPr>
        <w:t>: [</w:t>
      </w:r>
      <w:r w:rsidRPr="00472BB8">
        <w:rPr>
          <w:rFonts w:ascii="Consolas" w:hAnsi="Consolas"/>
          <w:color w:val="B5CEA8"/>
          <w:sz w:val="21"/>
          <w:szCs w:val="21"/>
        </w:rPr>
        <w:t>12</w:t>
      </w:r>
      <w:r w:rsidRPr="00472BB8">
        <w:rPr>
          <w:rFonts w:ascii="Consolas" w:hAnsi="Consolas"/>
          <w:color w:val="BBBEBF"/>
          <w:sz w:val="21"/>
          <w:szCs w:val="21"/>
        </w:rPr>
        <w:t>],</w:t>
      </w:r>
    </w:p>
    <w:p w14:paraId="3813E217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    </w:t>
      </w:r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472BB8">
        <w:rPr>
          <w:rFonts w:ascii="Consolas" w:hAnsi="Consolas"/>
          <w:color w:val="A5D6FF"/>
          <w:sz w:val="21"/>
          <w:szCs w:val="21"/>
        </w:rPr>
        <w:t>AverageCallCount</w:t>
      </w:r>
      <w:proofErr w:type="spellEnd"/>
      <w:r w:rsidRPr="00472BB8">
        <w:rPr>
          <w:rFonts w:ascii="Consolas" w:hAnsi="Consolas"/>
          <w:color w:val="A5D6FF"/>
          <w:sz w:val="21"/>
          <w:szCs w:val="21"/>
        </w:rPr>
        <w:t>"</w:t>
      </w:r>
      <w:r w:rsidRPr="00472BB8">
        <w:rPr>
          <w:rFonts w:ascii="Consolas" w:hAnsi="Consolas"/>
          <w:color w:val="BBBEBF"/>
          <w:sz w:val="21"/>
          <w:szCs w:val="21"/>
        </w:rPr>
        <w:t>: [</w:t>
      </w:r>
      <w:r w:rsidRPr="00472BB8">
        <w:rPr>
          <w:rFonts w:ascii="Consolas" w:hAnsi="Consolas"/>
          <w:color w:val="B5CEA8"/>
          <w:sz w:val="21"/>
          <w:szCs w:val="21"/>
        </w:rPr>
        <w:t>130</w:t>
      </w:r>
      <w:r w:rsidRPr="00472BB8">
        <w:rPr>
          <w:rFonts w:ascii="Consolas" w:hAnsi="Consolas"/>
          <w:color w:val="BBBEBF"/>
          <w:sz w:val="21"/>
          <w:szCs w:val="21"/>
        </w:rPr>
        <w:t>],</w:t>
      </w:r>
    </w:p>
    <w:p w14:paraId="6DD56C30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    </w:t>
      </w:r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472BB8">
        <w:rPr>
          <w:rFonts w:ascii="Consolas" w:hAnsi="Consolas"/>
          <w:color w:val="A5D6FF"/>
          <w:sz w:val="21"/>
          <w:szCs w:val="21"/>
        </w:rPr>
        <w:t>MonthlyBill</w:t>
      </w:r>
      <w:proofErr w:type="spellEnd"/>
      <w:r w:rsidRPr="00472BB8">
        <w:rPr>
          <w:rFonts w:ascii="Consolas" w:hAnsi="Consolas"/>
          <w:color w:val="A5D6FF"/>
          <w:sz w:val="21"/>
          <w:szCs w:val="21"/>
        </w:rPr>
        <w:t>"</w:t>
      </w:r>
      <w:r w:rsidRPr="00472BB8">
        <w:rPr>
          <w:rFonts w:ascii="Consolas" w:hAnsi="Consolas"/>
          <w:color w:val="BBBEBF"/>
          <w:sz w:val="21"/>
          <w:szCs w:val="21"/>
        </w:rPr>
        <w:t>: [</w:t>
      </w:r>
      <w:r w:rsidRPr="00472BB8">
        <w:rPr>
          <w:rFonts w:ascii="Consolas" w:hAnsi="Consolas"/>
          <w:color w:val="B5CEA8"/>
          <w:sz w:val="21"/>
          <w:szCs w:val="21"/>
        </w:rPr>
        <w:t>900</w:t>
      </w:r>
      <w:r w:rsidRPr="00472BB8">
        <w:rPr>
          <w:rFonts w:ascii="Consolas" w:hAnsi="Consolas"/>
          <w:color w:val="BBBEBF"/>
          <w:sz w:val="21"/>
          <w:szCs w:val="21"/>
        </w:rPr>
        <w:t>],</w:t>
      </w:r>
    </w:p>
    <w:p w14:paraId="2FA4537E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    </w:t>
      </w:r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472BB8">
        <w:rPr>
          <w:rFonts w:ascii="Consolas" w:hAnsi="Consolas"/>
          <w:color w:val="A5D6FF"/>
          <w:sz w:val="21"/>
          <w:szCs w:val="21"/>
        </w:rPr>
        <w:t>UsageBillingRatio</w:t>
      </w:r>
      <w:proofErr w:type="spellEnd"/>
      <w:r w:rsidRPr="00472BB8">
        <w:rPr>
          <w:rFonts w:ascii="Consolas" w:hAnsi="Consolas"/>
          <w:color w:val="A5D6FF"/>
          <w:sz w:val="21"/>
          <w:szCs w:val="21"/>
        </w:rPr>
        <w:t>"</w:t>
      </w:r>
      <w:r w:rsidRPr="00472BB8">
        <w:rPr>
          <w:rFonts w:ascii="Consolas" w:hAnsi="Consolas"/>
          <w:color w:val="BBBEBF"/>
          <w:sz w:val="21"/>
          <w:szCs w:val="21"/>
        </w:rPr>
        <w:t>: [</w:t>
      </w:r>
      <w:r w:rsidRPr="00472BB8">
        <w:rPr>
          <w:rFonts w:ascii="Consolas" w:hAnsi="Consolas"/>
          <w:color w:val="B5CEA8"/>
          <w:sz w:val="21"/>
          <w:szCs w:val="21"/>
        </w:rPr>
        <w:t>0.013</w:t>
      </w:r>
      <w:r w:rsidRPr="00472BB8">
        <w:rPr>
          <w:rFonts w:ascii="Consolas" w:hAnsi="Consolas"/>
          <w:color w:val="BBBEBF"/>
          <w:sz w:val="21"/>
          <w:szCs w:val="21"/>
        </w:rPr>
        <w:t>]</w:t>
      </w:r>
    </w:p>
    <w:p w14:paraId="4E23CB89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>})</w:t>
      </w:r>
    </w:p>
    <w:p w14:paraId="4E441A8A" w14:textId="77777777" w:rsidR="00472BB8" w:rsidRPr="00472BB8" w:rsidRDefault="00472BB8" w:rsidP="00472BB8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5BAFCD2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1181D238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Step 8: Predict the Billing Status</w:t>
      </w:r>
    </w:p>
    <w:p w14:paraId="3C6A5E39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57AD8D2B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80D8A01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prediction </w:t>
      </w:r>
      <w:r w:rsidRPr="00472BB8">
        <w:rPr>
          <w:rFonts w:ascii="Consolas" w:hAnsi="Consolas"/>
          <w:color w:val="D4D4D4"/>
          <w:sz w:val="21"/>
          <w:szCs w:val="21"/>
        </w:rPr>
        <w:t>=</w:t>
      </w:r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472BB8">
        <w:rPr>
          <w:rFonts w:ascii="Consolas" w:hAnsi="Consolas"/>
          <w:color w:val="BBBEBF"/>
          <w:sz w:val="21"/>
          <w:szCs w:val="21"/>
        </w:rPr>
        <w:t>model.predict</w:t>
      </w:r>
      <w:proofErr w:type="spellEnd"/>
      <w:proofErr w:type="gramEnd"/>
      <w:r w:rsidRPr="00472BB8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472BB8">
        <w:rPr>
          <w:rFonts w:ascii="Consolas" w:hAnsi="Consolas"/>
          <w:color w:val="BBBEBF"/>
          <w:sz w:val="21"/>
          <w:szCs w:val="21"/>
        </w:rPr>
        <w:t>new_customer</w:t>
      </w:r>
      <w:proofErr w:type="spellEnd"/>
      <w:r w:rsidRPr="00472BB8">
        <w:rPr>
          <w:rFonts w:ascii="Consolas" w:hAnsi="Consolas"/>
          <w:color w:val="BBBEBF"/>
          <w:sz w:val="21"/>
          <w:szCs w:val="21"/>
        </w:rPr>
        <w:t>)</w:t>
      </w:r>
    </w:p>
    <w:p w14:paraId="7A742AF7" w14:textId="77777777" w:rsidR="00472BB8" w:rsidRPr="00472BB8" w:rsidRDefault="00472BB8" w:rsidP="00472BB8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55A1476E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273E30FC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Step 9: Display the Result</w:t>
      </w:r>
    </w:p>
    <w:p w14:paraId="17EA0E36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8B949E"/>
          <w:sz w:val="21"/>
          <w:szCs w:val="21"/>
        </w:rPr>
        <w:t># ---------------------------------------------------------</w:t>
      </w:r>
    </w:p>
    <w:p w14:paraId="092FFF38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15EB368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C586C0"/>
          <w:sz w:val="21"/>
          <w:szCs w:val="21"/>
        </w:rPr>
        <w:t>if</w:t>
      </w:r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472BB8">
        <w:rPr>
          <w:rFonts w:ascii="Consolas" w:hAnsi="Consolas"/>
          <w:color w:val="BBBEBF"/>
          <w:sz w:val="21"/>
          <w:szCs w:val="21"/>
        </w:rPr>
        <w:t>prediction[</w:t>
      </w:r>
      <w:proofErr w:type="gramEnd"/>
      <w:r w:rsidRPr="00472BB8">
        <w:rPr>
          <w:rFonts w:ascii="Consolas" w:hAnsi="Consolas"/>
          <w:color w:val="B5CEA8"/>
          <w:sz w:val="21"/>
          <w:szCs w:val="21"/>
        </w:rPr>
        <w:t>0</w:t>
      </w:r>
      <w:r w:rsidRPr="00472BB8">
        <w:rPr>
          <w:rFonts w:ascii="Consolas" w:hAnsi="Consolas"/>
          <w:color w:val="BBBEBF"/>
          <w:sz w:val="21"/>
          <w:szCs w:val="21"/>
        </w:rPr>
        <w:t xml:space="preserve">] </w:t>
      </w:r>
      <w:r w:rsidRPr="00472BB8">
        <w:rPr>
          <w:rFonts w:ascii="Consolas" w:hAnsi="Consolas"/>
          <w:color w:val="D4D4D4"/>
          <w:sz w:val="21"/>
          <w:szCs w:val="21"/>
        </w:rPr>
        <w:t>==</w:t>
      </w:r>
      <w:r w:rsidRPr="00472BB8">
        <w:rPr>
          <w:rFonts w:ascii="Consolas" w:hAnsi="Consolas"/>
          <w:color w:val="BBBEBF"/>
          <w:sz w:val="21"/>
          <w:szCs w:val="21"/>
        </w:rPr>
        <w:t xml:space="preserve"> </w:t>
      </w:r>
      <w:r w:rsidRPr="00472BB8">
        <w:rPr>
          <w:rFonts w:ascii="Consolas" w:hAnsi="Consolas"/>
          <w:color w:val="B5CEA8"/>
          <w:sz w:val="21"/>
          <w:szCs w:val="21"/>
        </w:rPr>
        <w:t>0</w:t>
      </w:r>
      <w:r w:rsidRPr="00472BB8">
        <w:rPr>
          <w:rFonts w:ascii="Consolas" w:hAnsi="Consolas"/>
          <w:color w:val="BBBEBF"/>
          <w:sz w:val="21"/>
          <w:szCs w:val="21"/>
        </w:rPr>
        <w:t>:</w:t>
      </w:r>
    </w:p>
    <w:p w14:paraId="791548C3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472BB8">
        <w:rPr>
          <w:rFonts w:ascii="Consolas" w:hAnsi="Consolas"/>
          <w:color w:val="DCDCAA"/>
          <w:sz w:val="21"/>
          <w:szCs w:val="21"/>
        </w:rPr>
        <w:t>print</w:t>
      </w:r>
      <w:r w:rsidRPr="00472BB8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472BB8">
        <w:rPr>
          <w:rFonts w:ascii="Consolas" w:hAnsi="Consolas"/>
          <w:color w:val="A5D6FF"/>
          <w:sz w:val="21"/>
          <w:szCs w:val="21"/>
        </w:rPr>
        <w:t>Prediction :</w:t>
      </w:r>
      <w:proofErr w:type="gramEnd"/>
      <w:r w:rsidRPr="00472BB8">
        <w:rPr>
          <w:rFonts w:ascii="Consolas" w:hAnsi="Consolas"/>
          <w:color w:val="A5D6FF"/>
          <w:sz w:val="21"/>
          <w:szCs w:val="21"/>
        </w:rPr>
        <w:t xml:space="preserve"> Normal Billing"</w:t>
      </w:r>
      <w:r w:rsidRPr="00472BB8">
        <w:rPr>
          <w:rFonts w:ascii="Consolas" w:hAnsi="Consolas"/>
          <w:color w:val="BBBEBF"/>
          <w:sz w:val="21"/>
          <w:szCs w:val="21"/>
        </w:rPr>
        <w:t>)</w:t>
      </w:r>
    </w:p>
    <w:p w14:paraId="40955295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C586C0"/>
          <w:sz w:val="21"/>
          <w:szCs w:val="21"/>
        </w:rPr>
        <w:t>else</w:t>
      </w:r>
      <w:r w:rsidRPr="00472BB8">
        <w:rPr>
          <w:rFonts w:ascii="Consolas" w:hAnsi="Consolas"/>
          <w:color w:val="BBBEBF"/>
          <w:sz w:val="21"/>
          <w:szCs w:val="21"/>
        </w:rPr>
        <w:t>:</w:t>
      </w:r>
    </w:p>
    <w:p w14:paraId="3B8DEDC7" w14:textId="77777777" w:rsid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472BB8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472BB8">
        <w:rPr>
          <w:rFonts w:ascii="Consolas" w:hAnsi="Consolas"/>
          <w:color w:val="DCDCAA"/>
          <w:sz w:val="21"/>
          <w:szCs w:val="21"/>
        </w:rPr>
        <w:t>print</w:t>
      </w:r>
      <w:r w:rsidRPr="00472BB8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472BB8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472BB8">
        <w:rPr>
          <w:rFonts w:ascii="Consolas" w:hAnsi="Consolas"/>
          <w:color w:val="A5D6FF"/>
          <w:sz w:val="21"/>
          <w:szCs w:val="21"/>
        </w:rPr>
        <w:t>Prediction :</w:t>
      </w:r>
      <w:proofErr w:type="gramEnd"/>
      <w:r w:rsidRPr="00472BB8">
        <w:rPr>
          <w:rFonts w:ascii="Consolas" w:hAnsi="Consolas"/>
          <w:color w:val="A5D6FF"/>
          <w:sz w:val="21"/>
          <w:szCs w:val="21"/>
        </w:rPr>
        <w:t xml:space="preserve"> Billing Anomaly Detected"</w:t>
      </w:r>
      <w:r w:rsidRPr="00472BB8">
        <w:rPr>
          <w:rFonts w:ascii="Consolas" w:hAnsi="Consolas"/>
          <w:color w:val="BBBEBF"/>
          <w:sz w:val="21"/>
          <w:szCs w:val="21"/>
        </w:rPr>
        <w:t>)</w:t>
      </w:r>
    </w:p>
    <w:p w14:paraId="690CCCE1" w14:textId="77777777" w:rsidR="00472BB8" w:rsidRPr="00472BB8" w:rsidRDefault="00472BB8" w:rsidP="00472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B41A590" w14:textId="5B4E5F84" w:rsidR="00472BB8" w:rsidRPr="004B72CB" w:rsidRDefault="00142244" w:rsidP="004B72CB">
      <w:pPr>
        <w:pStyle w:val="NormalWeb"/>
        <w:rPr>
          <w:rFonts w:asciiTheme="minorHAnsi" w:hAnsiTheme="minorHAnsi" w:cstheme="minorHAnsi"/>
        </w:rPr>
      </w:pPr>
      <w:r w:rsidRPr="00142244">
        <w:rPr>
          <w:rFonts w:asciiTheme="minorHAnsi" w:hAnsiTheme="minorHAnsi" w:cstheme="minorHAnsi"/>
          <w:noProof/>
        </w:rPr>
        <w:drawing>
          <wp:inline distT="0" distB="0" distL="0" distR="0" wp14:anchorId="68B33679" wp14:editId="2579C6DC">
            <wp:extent cx="6197600" cy="2402840"/>
            <wp:effectExtent l="0" t="0" r="0" b="0"/>
            <wp:docPr id="153229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91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E67D" w14:textId="77777777" w:rsidR="00274BCE" w:rsidRDefault="00274BCE" w:rsidP="00142244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53F040E9" w14:textId="0E3A408A" w:rsidR="00142244" w:rsidRDefault="00142244" w:rsidP="00142244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  <w:r w:rsidRPr="00142244">
        <w:rPr>
          <w:rFonts w:ascii="Open Sans" w:hAnsi="Open Sans" w:cs="Open Sans"/>
          <w:b/>
          <w:bCs/>
          <w:i/>
          <w:iCs/>
          <w:noProof/>
          <w:sz w:val="24"/>
          <w:szCs w:val="24"/>
        </w:rPr>
        <w:drawing>
          <wp:inline distT="0" distB="0" distL="0" distR="0" wp14:anchorId="6BCAAF52" wp14:editId="59B4C60B">
            <wp:extent cx="5715294" cy="838243"/>
            <wp:effectExtent l="0" t="0" r="0" b="0"/>
            <wp:docPr id="6072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38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2BC5" w14:textId="77777777" w:rsidR="00042978" w:rsidRDefault="00042978" w:rsidP="00142244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069A08AC" w14:textId="77777777" w:rsidR="00042978" w:rsidRDefault="00042978" w:rsidP="00142244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0D0E0B23" w14:textId="77777777" w:rsidR="00042978" w:rsidRDefault="00042978" w:rsidP="00142244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6F0686D2" w14:textId="77777777" w:rsidR="00042978" w:rsidRDefault="00042978" w:rsidP="00142244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0B19020B" w14:textId="77777777" w:rsidR="00042978" w:rsidRDefault="00042978" w:rsidP="00142244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395A9524" w14:textId="77777777" w:rsidR="00042978" w:rsidRDefault="00042978" w:rsidP="00142244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3932EB66" w14:textId="0270E2EE" w:rsidR="00042978" w:rsidRDefault="00042978" w:rsidP="00142244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  <w:r>
        <w:rPr>
          <w:rFonts w:ascii="Open Sans" w:hAnsi="Open Sans" w:cs="Open Sans"/>
          <w:b/>
          <w:bCs/>
          <w:i/>
          <w:iCs/>
          <w:sz w:val="24"/>
          <w:szCs w:val="24"/>
        </w:rPr>
        <w:t xml:space="preserve">Create Another Prediction program with change data </w:t>
      </w:r>
    </w:p>
    <w:p w14:paraId="69518DF3" w14:textId="77777777" w:rsidR="00042978" w:rsidRDefault="00042978" w:rsidP="00142244">
      <w:pPr>
        <w:rPr>
          <w:rFonts w:ascii="Open Sans" w:hAnsi="Open Sans" w:cs="Open Sans"/>
          <w:b/>
          <w:bCs/>
          <w:i/>
          <w:iCs/>
          <w:sz w:val="24"/>
          <w:szCs w:val="24"/>
        </w:rPr>
      </w:pPr>
    </w:p>
    <w:p w14:paraId="70E77AE1" w14:textId="77777777" w:rsidR="00042978" w:rsidRPr="00042978" w:rsidRDefault="00042978" w:rsidP="00042978">
      <w:pPr>
        <w:rPr>
          <w:rFonts w:ascii="Open Sans" w:hAnsi="Open Sans" w:cs="Open Sans"/>
          <w:i/>
          <w:iCs/>
          <w:sz w:val="24"/>
          <w:szCs w:val="24"/>
        </w:rPr>
      </w:pPr>
      <w:proofErr w:type="spellStart"/>
      <w:r w:rsidRPr="00042978">
        <w:rPr>
          <w:rFonts w:ascii="Open Sans" w:hAnsi="Open Sans" w:cs="Open Sans"/>
          <w:i/>
          <w:iCs/>
          <w:sz w:val="24"/>
          <w:szCs w:val="24"/>
        </w:rPr>
        <w:t>new_customer</w:t>
      </w:r>
      <w:proofErr w:type="spellEnd"/>
      <w:r w:rsidRPr="00042978">
        <w:rPr>
          <w:rFonts w:ascii="Open Sans" w:hAnsi="Open Sans" w:cs="Open Sans"/>
          <w:i/>
          <w:iCs/>
          <w:sz w:val="24"/>
          <w:szCs w:val="24"/>
        </w:rPr>
        <w:t xml:space="preserve"> = </w:t>
      </w:r>
      <w:proofErr w:type="spellStart"/>
      <w:proofErr w:type="gramStart"/>
      <w:r w:rsidRPr="00042978">
        <w:rPr>
          <w:rFonts w:ascii="Open Sans" w:hAnsi="Open Sans" w:cs="Open Sans"/>
          <w:i/>
          <w:iCs/>
          <w:sz w:val="24"/>
          <w:szCs w:val="24"/>
        </w:rPr>
        <w:t>pd.DataFrame</w:t>
      </w:r>
      <w:proofErr w:type="spellEnd"/>
      <w:proofErr w:type="gramEnd"/>
      <w:r w:rsidRPr="00042978">
        <w:rPr>
          <w:rFonts w:ascii="Open Sans" w:hAnsi="Open Sans" w:cs="Open Sans"/>
          <w:i/>
          <w:iCs/>
          <w:sz w:val="24"/>
          <w:szCs w:val="24"/>
        </w:rPr>
        <w:t>({</w:t>
      </w:r>
    </w:p>
    <w:p w14:paraId="7B61F555" w14:textId="77777777" w:rsidR="00042978" w:rsidRPr="00042978" w:rsidRDefault="00042978" w:rsidP="00042978">
      <w:pPr>
        <w:rPr>
          <w:rFonts w:ascii="Open Sans" w:hAnsi="Open Sans" w:cs="Open Sans"/>
          <w:i/>
          <w:iCs/>
          <w:sz w:val="24"/>
          <w:szCs w:val="24"/>
        </w:rPr>
      </w:pPr>
      <w:r w:rsidRPr="00042978">
        <w:rPr>
          <w:rFonts w:ascii="Open Sans" w:hAnsi="Open Sans" w:cs="Open Sans"/>
          <w:i/>
          <w:iCs/>
          <w:sz w:val="24"/>
          <w:szCs w:val="24"/>
        </w:rPr>
        <w:t xml:space="preserve">    "</w:t>
      </w:r>
      <w:proofErr w:type="spellStart"/>
      <w:r w:rsidRPr="00042978">
        <w:rPr>
          <w:rFonts w:ascii="Open Sans" w:hAnsi="Open Sans" w:cs="Open Sans"/>
          <w:i/>
          <w:iCs/>
          <w:sz w:val="24"/>
          <w:szCs w:val="24"/>
        </w:rPr>
        <w:t>MonthlyDataUsage</w:t>
      </w:r>
      <w:proofErr w:type="spellEnd"/>
      <w:r w:rsidRPr="00042978">
        <w:rPr>
          <w:rFonts w:ascii="Open Sans" w:hAnsi="Open Sans" w:cs="Open Sans"/>
          <w:i/>
          <w:iCs/>
          <w:sz w:val="24"/>
          <w:szCs w:val="24"/>
        </w:rPr>
        <w:t>": [19],</w:t>
      </w:r>
    </w:p>
    <w:p w14:paraId="780DB7C9" w14:textId="77777777" w:rsidR="00042978" w:rsidRPr="00042978" w:rsidRDefault="00042978" w:rsidP="00042978">
      <w:pPr>
        <w:rPr>
          <w:rFonts w:ascii="Open Sans" w:hAnsi="Open Sans" w:cs="Open Sans"/>
          <w:i/>
          <w:iCs/>
          <w:sz w:val="24"/>
          <w:szCs w:val="24"/>
        </w:rPr>
      </w:pPr>
      <w:r w:rsidRPr="00042978">
        <w:rPr>
          <w:rFonts w:ascii="Open Sans" w:hAnsi="Open Sans" w:cs="Open Sans"/>
          <w:i/>
          <w:iCs/>
          <w:sz w:val="24"/>
          <w:szCs w:val="24"/>
        </w:rPr>
        <w:t xml:space="preserve">    "</w:t>
      </w:r>
      <w:proofErr w:type="spellStart"/>
      <w:r w:rsidRPr="00042978">
        <w:rPr>
          <w:rFonts w:ascii="Open Sans" w:hAnsi="Open Sans" w:cs="Open Sans"/>
          <w:i/>
          <w:iCs/>
          <w:sz w:val="24"/>
          <w:szCs w:val="24"/>
        </w:rPr>
        <w:t>AverageCallCount</w:t>
      </w:r>
      <w:proofErr w:type="spellEnd"/>
      <w:r w:rsidRPr="00042978">
        <w:rPr>
          <w:rFonts w:ascii="Open Sans" w:hAnsi="Open Sans" w:cs="Open Sans"/>
          <w:i/>
          <w:iCs/>
          <w:sz w:val="24"/>
          <w:szCs w:val="24"/>
        </w:rPr>
        <w:t>": [185],</w:t>
      </w:r>
    </w:p>
    <w:p w14:paraId="4150883D" w14:textId="77777777" w:rsidR="00042978" w:rsidRPr="00042978" w:rsidRDefault="00042978" w:rsidP="00042978">
      <w:pPr>
        <w:rPr>
          <w:rFonts w:ascii="Open Sans" w:hAnsi="Open Sans" w:cs="Open Sans"/>
          <w:i/>
          <w:iCs/>
          <w:sz w:val="24"/>
          <w:szCs w:val="24"/>
        </w:rPr>
      </w:pPr>
      <w:r w:rsidRPr="00042978">
        <w:rPr>
          <w:rFonts w:ascii="Open Sans" w:hAnsi="Open Sans" w:cs="Open Sans"/>
          <w:i/>
          <w:iCs/>
          <w:sz w:val="24"/>
          <w:szCs w:val="24"/>
        </w:rPr>
        <w:t xml:space="preserve">    "</w:t>
      </w:r>
      <w:proofErr w:type="spellStart"/>
      <w:r w:rsidRPr="00042978">
        <w:rPr>
          <w:rFonts w:ascii="Open Sans" w:hAnsi="Open Sans" w:cs="Open Sans"/>
          <w:i/>
          <w:iCs/>
          <w:sz w:val="24"/>
          <w:szCs w:val="24"/>
        </w:rPr>
        <w:t>MonthlyBill</w:t>
      </w:r>
      <w:proofErr w:type="spellEnd"/>
      <w:r w:rsidRPr="00042978">
        <w:rPr>
          <w:rFonts w:ascii="Open Sans" w:hAnsi="Open Sans" w:cs="Open Sans"/>
          <w:i/>
          <w:iCs/>
          <w:sz w:val="24"/>
          <w:szCs w:val="24"/>
        </w:rPr>
        <w:t>": [1480],</w:t>
      </w:r>
    </w:p>
    <w:p w14:paraId="49876D7E" w14:textId="77777777" w:rsidR="00042978" w:rsidRPr="00042978" w:rsidRDefault="00042978" w:rsidP="00042978">
      <w:pPr>
        <w:rPr>
          <w:rFonts w:ascii="Open Sans" w:hAnsi="Open Sans" w:cs="Open Sans"/>
          <w:i/>
          <w:iCs/>
          <w:sz w:val="24"/>
          <w:szCs w:val="24"/>
        </w:rPr>
      </w:pPr>
      <w:r w:rsidRPr="00042978">
        <w:rPr>
          <w:rFonts w:ascii="Open Sans" w:hAnsi="Open Sans" w:cs="Open Sans"/>
          <w:i/>
          <w:iCs/>
          <w:sz w:val="24"/>
          <w:szCs w:val="24"/>
        </w:rPr>
        <w:t xml:space="preserve">    "</w:t>
      </w:r>
      <w:proofErr w:type="spellStart"/>
      <w:r w:rsidRPr="00042978">
        <w:rPr>
          <w:rFonts w:ascii="Open Sans" w:hAnsi="Open Sans" w:cs="Open Sans"/>
          <w:i/>
          <w:iCs/>
          <w:sz w:val="24"/>
          <w:szCs w:val="24"/>
        </w:rPr>
        <w:t>UsageBillingRatio</w:t>
      </w:r>
      <w:proofErr w:type="spellEnd"/>
      <w:r w:rsidRPr="00042978">
        <w:rPr>
          <w:rFonts w:ascii="Open Sans" w:hAnsi="Open Sans" w:cs="Open Sans"/>
          <w:i/>
          <w:iCs/>
          <w:sz w:val="24"/>
          <w:szCs w:val="24"/>
        </w:rPr>
        <w:t>": [0.0128]</w:t>
      </w:r>
    </w:p>
    <w:p w14:paraId="09793EF3" w14:textId="6B8052BD" w:rsidR="00042978" w:rsidRDefault="00042978" w:rsidP="00042978">
      <w:pPr>
        <w:rPr>
          <w:rFonts w:ascii="Open Sans" w:hAnsi="Open Sans" w:cs="Open Sans"/>
          <w:i/>
          <w:iCs/>
          <w:sz w:val="24"/>
          <w:szCs w:val="24"/>
        </w:rPr>
      </w:pPr>
      <w:r w:rsidRPr="00042978">
        <w:rPr>
          <w:rFonts w:ascii="Open Sans" w:hAnsi="Open Sans" w:cs="Open Sans"/>
          <w:i/>
          <w:iCs/>
          <w:sz w:val="24"/>
          <w:szCs w:val="24"/>
        </w:rPr>
        <w:t>})</w:t>
      </w:r>
    </w:p>
    <w:p w14:paraId="68D5EF8A" w14:textId="77777777" w:rsidR="00042978" w:rsidRDefault="00042978" w:rsidP="00042978">
      <w:pPr>
        <w:rPr>
          <w:rFonts w:ascii="Open Sans" w:hAnsi="Open Sans" w:cs="Open Sans"/>
          <w:i/>
          <w:iCs/>
          <w:sz w:val="24"/>
          <w:szCs w:val="24"/>
        </w:rPr>
      </w:pPr>
    </w:p>
    <w:p w14:paraId="0348CEF6" w14:textId="7AD842AA" w:rsidR="00042978" w:rsidRPr="00042978" w:rsidRDefault="00E64B5D" w:rsidP="00042978">
      <w:pPr>
        <w:rPr>
          <w:rFonts w:ascii="Open Sans" w:hAnsi="Open Sans" w:cs="Open Sans"/>
          <w:i/>
          <w:iCs/>
          <w:sz w:val="24"/>
          <w:szCs w:val="24"/>
        </w:rPr>
      </w:pPr>
      <w:r w:rsidRPr="00E64B5D">
        <w:rPr>
          <w:rFonts w:ascii="Open Sans" w:hAnsi="Open Sans" w:cs="Open Sans"/>
          <w:i/>
          <w:iCs/>
          <w:noProof/>
          <w:sz w:val="24"/>
          <w:szCs w:val="24"/>
        </w:rPr>
        <w:drawing>
          <wp:inline distT="0" distB="0" distL="0" distR="0" wp14:anchorId="55827382" wp14:editId="6FB93DAD">
            <wp:extent cx="6197600" cy="3737610"/>
            <wp:effectExtent l="0" t="0" r="0" b="0"/>
            <wp:docPr id="16721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391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78" w:rsidRPr="00042978" w:rsidSect="00205593">
      <w:headerReference w:type="default" r:id="rId29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F21BA" w14:textId="77777777" w:rsidR="00086D61" w:rsidRDefault="00086D61">
      <w:r>
        <w:separator/>
      </w:r>
    </w:p>
  </w:endnote>
  <w:endnote w:type="continuationSeparator" w:id="0">
    <w:p w14:paraId="5FC08DC1" w14:textId="77777777" w:rsidR="00086D61" w:rsidRDefault="00086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C45C" w14:textId="77777777" w:rsidR="00086D61" w:rsidRDefault="00086D61">
      <w:r>
        <w:separator/>
      </w:r>
    </w:p>
  </w:footnote>
  <w:footnote w:type="continuationSeparator" w:id="0">
    <w:p w14:paraId="35CEAFB3" w14:textId="77777777" w:rsidR="00086D61" w:rsidRDefault="00086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451277" w:rsidRDefault="00451277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8EC"/>
    <w:multiLevelType w:val="hybridMultilevel"/>
    <w:tmpl w:val="01882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74402"/>
    <w:multiLevelType w:val="multilevel"/>
    <w:tmpl w:val="788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63F34"/>
    <w:multiLevelType w:val="multilevel"/>
    <w:tmpl w:val="F5A6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C6DC4"/>
    <w:multiLevelType w:val="multilevel"/>
    <w:tmpl w:val="A84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045D8"/>
    <w:multiLevelType w:val="multilevel"/>
    <w:tmpl w:val="5A54DC0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F053AB8"/>
    <w:multiLevelType w:val="multilevel"/>
    <w:tmpl w:val="B4C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20F57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E49DA"/>
    <w:multiLevelType w:val="multilevel"/>
    <w:tmpl w:val="E7E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144F1"/>
    <w:multiLevelType w:val="hybridMultilevel"/>
    <w:tmpl w:val="B8B8E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5A0BF8"/>
    <w:multiLevelType w:val="hybridMultilevel"/>
    <w:tmpl w:val="63E023E2"/>
    <w:lvl w:ilvl="0" w:tplc="EAD0D936">
      <w:numFmt w:val="bullet"/>
      <w:lvlText w:val="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765975">
    <w:abstractNumId w:val="4"/>
  </w:num>
  <w:num w:numId="2" w16cid:durableId="5331095">
    <w:abstractNumId w:val="2"/>
  </w:num>
  <w:num w:numId="3" w16cid:durableId="173493628">
    <w:abstractNumId w:val="1"/>
  </w:num>
  <w:num w:numId="4" w16cid:durableId="326254454">
    <w:abstractNumId w:val="3"/>
  </w:num>
  <w:num w:numId="5" w16cid:durableId="941884201">
    <w:abstractNumId w:val="7"/>
  </w:num>
  <w:num w:numId="6" w16cid:durableId="1206720777">
    <w:abstractNumId w:val="6"/>
  </w:num>
  <w:num w:numId="7" w16cid:durableId="1021509938">
    <w:abstractNumId w:val="5"/>
  </w:num>
  <w:num w:numId="8" w16cid:durableId="1646592483">
    <w:abstractNumId w:val="4"/>
  </w:num>
  <w:num w:numId="9" w16cid:durableId="1668241222">
    <w:abstractNumId w:val="4"/>
  </w:num>
  <w:num w:numId="10" w16cid:durableId="1795829632">
    <w:abstractNumId w:val="4"/>
  </w:num>
  <w:num w:numId="11" w16cid:durableId="9723207">
    <w:abstractNumId w:val="4"/>
  </w:num>
  <w:num w:numId="12" w16cid:durableId="1364358503">
    <w:abstractNumId w:val="4"/>
  </w:num>
  <w:num w:numId="13" w16cid:durableId="760486870">
    <w:abstractNumId w:val="4"/>
  </w:num>
  <w:num w:numId="14" w16cid:durableId="814686492">
    <w:abstractNumId w:val="4"/>
  </w:num>
  <w:num w:numId="15" w16cid:durableId="1273631347">
    <w:abstractNumId w:val="0"/>
  </w:num>
  <w:num w:numId="16" w16cid:durableId="672689065">
    <w:abstractNumId w:val="9"/>
  </w:num>
  <w:num w:numId="17" w16cid:durableId="540821267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77"/>
    <w:rsid w:val="00042978"/>
    <w:rsid w:val="000811EA"/>
    <w:rsid w:val="00086D61"/>
    <w:rsid w:val="000A47F7"/>
    <w:rsid w:val="000C1971"/>
    <w:rsid w:val="000F4C3E"/>
    <w:rsid w:val="00103B8B"/>
    <w:rsid w:val="00142244"/>
    <w:rsid w:val="0017636D"/>
    <w:rsid w:val="001822E7"/>
    <w:rsid w:val="00187FD1"/>
    <w:rsid w:val="001938AC"/>
    <w:rsid w:val="00193E21"/>
    <w:rsid w:val="00196AD0"/>
    <w:rsid w:val="001B5905"/>
    <w:rsid w:val="001C7BCC"/>
    <w:rsid w:val="00205593"/>
    <w:rsid w:val="00207A55"/>
    <w:rsid w:val="00224E9A"/>
    <w:rsid w:val="002320F4"/>
    <w:rsid w:val="00274BCE"/>
    <w:rsid w:val="00355503"/>
    <w:rsid w:val="00366A1F"/>
    <w:rsid w:val="00374861"/>
    <w:rsid w:val="00375D9D"/>
    <w:rsid w:val="003860DE"/>
    <w:rsid w:val="003B5B30"/>
    <w:rsid w:val="003C34DC"/>
    <w:rsid w:val="003E69F5"/>
    <w:rsid w:val="003E6DA6"/>
    <w:rsid w:val="003F7C99"/>
    <w:rsid w:val="00410911"/>
    <w:rsid w:val="00410C05"/>
    <w:rsid w:val="00425AAD"/>
    <w:rsid w:val="00451277"/>
    <w:rsid w:val="00472BB8"/>
    <w:rsid w:val="00477D27"/>
    <w:rsid w:val="004A2231"/>
    <w:rsid w:val="004B1157"/>
    <w:rsid w:val="004B72CB"/>
    <w:rsid w:val="004F0F16"/>
    <w:rsid w:val="004F3029"/>
    <w:rsid w:val="00505E1C"/>
    <w:rsid w:val="0053355A"/>
    <w:rsid w:val="00546E5C"/>
    <w:rsid w:val="00565992"/>
    <w:rsid w:val="0057778B"/>
    <w:rsid w:val="005C2D65"/>
    <w:rsid w:val="006105F8"/>
    <w:rsid w:val="00682F91"/>
    <w:rsid w:val="00683D9C"/>
    <w:rsid w:val="006A127D"/>
    <w:rsid w:val="006E795F"/>
    <w:rsid w:val="00703469"/>
    <w:rsid w:val="00752950"/>
    <w:rsid w:val="007603EA"/>
    <w:rsid w:val="00776C70"/>
    <w:rsid w:val="00783ECC"/>
    <w:rsid w:val="007A46A3"/>
    <w:rsid w:val="007B5B6A"/>
    <w:rsid w:val="007E22C6"/>
    <w:rsid w:val="00816FCE"/>
    <w:rsid w:val="008368D0"/>
    <w:rsid w:val="00837040"/>
    <w:rsid w:val="00870D6B"/>
    <w:rsid w:val="008B16BA"/>
    <w:rsid w:val="00900213"/>
    <w:rsid w:val="00924CA5"/>
    <w:rsid w:val="00926A28"/>
    <w:rsid w:val="009536B9"/>
    <w:rsid w:val="00961670"/>
    <w:rsid w:val="009837B8"/>
    <w:rsid w:val="009D0A0F"/>
    <w:rsid w:val="009F4EF1"/>
    <w:rsid w:val="00A0023B"/>
    <w:rsid w:val="00A24205"/>
    <w:rsid w:val="00A5644D"/>
    <w:rsid w:val="00A621A0"/>
    <w:rsid w:val="00A9682F"/>
    <w:rsid w:val="00AA1D9B"/>
    <w:rsid w:val="00AA2317"/>
    <w:rsid w:val="00AE7314"/>
    <w:rsid w:val="00AF6230"/>
    <w:rsid w:val="00B04457"/>
    <w:rsid w:val="00B9147F"/>
    <w:rsid w:val="00BD6537"/>
    <w:rsid w:val="00C01710"/>
    <w:rsid w:val="00C130BC"/>
    <w:rsid w:val="00C21F95"/>
    <w:rsid w:val="00C231D7"/>
    <w:rsid w:val="00C32B55"/>
    <w:rsid w:val="00C428D5"/>
    <w:rsid w:val="00C52D06"/>
    <w:rsid w:val="00C74483"/>
    <w:rsid w:val="00C909E4"/>
    <w:rsid w:val="00CD6681"/>
    <w:rsid w:val="00CE681A"/>
    <w:rsid w:val="00D77844"/>
    <w:rsid w:val="00D77D7C"/>
    <w:rsid w:val="00D979A0"/>
    <w:rsid w:val="00D97E71"/>
    <w:rsid w:val="00DA7993"/>
    <w:rsid w:val="00DB4853"/>
    <w:rsid w:val="00DC524C"/>
    <w:rsid w:val="00DD32E4"/>
    <w:rsid w:val="00DE239C"/>
    <w:rsid w:val="00E014A7"/>
    <w:rsid w:val="00E01F17"/>
    <w:rsid w:val="00E50B37"/>
    <w:rsid w:val="00E64B5D"/>
    <w:rsid w:val="00E97B16"/>
    <w:rsid w:val="00EA4E44"/>
    <w:rsid w:val="00EA5AEF"/>
    <w:rsid w:val="00ED377E"/>
    <w:rsid w:val="00F171EC"/>
    <w:rsid w:val="00F45A24"/>
    <w:rsid w:val="00F7024F"/>
    <w:rsid w:val="00F76923"/>
    <w:rsid w:val="00FA4EA6"/>
    <w:rsid w:val="00FC135E"/>
    <w:rsid w:val="00FD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4AF9503A"/>
  <w15:docId w15:val="{5CCDF025-B7F1-412F-AB1F-6C68DEB3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811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1EA"/>
    <w:rPr>
      <w:rFonts w:ascii="Courier New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811E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66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4CA5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3F7C9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">
    <w:name w:val="ͼl"/>
    <w:basedOn w:val="DefaultParagraphFont"/>
    <w:rsid w:val="00E50B37"/>
  </w:style>
  <w:style w:type="character" w:customStyle="1" w:styleId="n">
    <w:name w:val="ͼn"/>
    <w:basedOn w:val="DefaultParagraphFont"/>
    <w:rsid w:val="00DD32E4"/>
  </w:style>
  <w:style w:type="character" w:customStyle="1" w:styleId="k">
    <w:name w:val="ͼk"/>
    <w:basedOn w:val="DefaultParagraphFont"/>
    <w:rsid w:val="00DD32E4"/>
  </w:style>
  <w:style w:type="character" w:customStyle="1" w:styleId="g">
    <w:name w:val="ͼg"/>
    <w:basedOn w:val="DefaultParagraphFont"/>
    <w:rsid w:val="00A0023B"/>
  </w:style>
  <w:style w:type="character" w:customStyle="1" w:styleId="m">
    <w:name w:val="ͼm"/>
    <w:basedOn w:val="DefaultParagraphFont"/>
    <w:rsid w:val="00A00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1387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0772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267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6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769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7450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7958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44512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2840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84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64864-DC68-4DE8-859A-0FA311F7B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16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Info Desk</cp:lastModifiedBy>
  <cp:revision>44</cp:revision>
  <dcterms:created xsi:type="dcterms:W3CDTF">2026-08-03T16:39:00Z</dcterms:created>
  <dcterms:modified xsi:type="dcterms:W3CDTF">2026-08-11T04:14:00Z</dcterms:modified>
</cp:coreProperties>
</file>