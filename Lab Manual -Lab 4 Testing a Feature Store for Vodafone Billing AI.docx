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77777777" w:rsidR="00451277" w:rsidRPr="003F7C99" w:rsidRDefault="00000000">
      <w:pPr>
        <w:spacing w:line="140" w:lineRule="exact"/>
        <w:rPr>
          <w:rFonts w:asciiTheme="minorHAnsi" w:hAnsiTheme="minorHAnsi" w:cstheme="minorHAnsi"/>
          <w:sz w:val="14"/>
          <w:szCs w:val="14"/>
        </w:rPr>
      </w:pPr>
      <w:r>
        <w:rPr>
          <w:rFonts w:asciiTheme="minorHAnsi" w:hAnsiTheme="minorHAnsi" w:cstheme="minorHAnsi"/>
        </w:rPr>
        <w:pict w14:anchorId="1C188838">
          <v:group id="_x0000_s2063" style="position:absolute;margin-left:1.5pt;margin-top:81.8pt;width:593.8pt;height:439.95pt;z-index:-251658240;mso-position-horizontal-relative:page;mso-position-vertical-relative:page" coordorigin="30,1636" coordsize="11876,87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7" type="#_x0000_t75" style="position:absolute;left:30;top:1636;width:11876;height:4467">
              <v:imagedata r:id="rId8" o:title=""/>
            </v:shape>
            <v:shape id="_x0000_s2066" style="position:absolute;left:7441;top:5469;width:4185;height:101" coordorigin="7441,5469" coordsize="4185,101" path="m7441,5570r4185,l11626,5469r-4185,l7441,5570xe" fillcolor="#006fc0" stroked="f">
              <v:path arrowok="t"/>
            </v:shape>
            <v:shape id="_x0000_s2065" style="position:absolute;left:7366;top:5917;width:4151;height:4508" coordorigin="7366,5917" coordsize="4151,4508" path="m7366,10425r4151,l11517,5917r-4151,l7366,10425xe" fillcolor="#096cbc" stroked="f">
              <v:path arrowok="t"/>
            </v:shape>
            <v:shape id="_x0000_s2064" type="#_x0000_t75" style="position:absolute;left:7380;top:6221;width:4121;height:3830">
              <v:imagedata r:id="rId9" o:title=""/>
            </v:shape>
            <w10:wrap anchorx="page" anchory="page"/>
          </v:group>
        </w:pict>
      </w:r>
    </w:p>
    <w:p w14:paraId="77E2958E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A9059E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19BB72E" w14:textId="6B188EA9" w:rsidR="00451277" w:rsidRPr="003F7C99" w:rsidRDefault="003F7C99" w:rsidP="00763D2B">
      <w:pPr>
        <w:spacing w:line="540" w:lineRule="exact"/>
        <w:ind w:left="334" w:right="369"/>
        <w:jc w:val="center"/>
        <w:rPr>
          <w:rFonts w:asciiTheme="minorHAnsi" w:hAnsiTheme="minorHAnsi" w:cstheme="minorHAnsi"/>
        </w:rPr>
      </w:pPr>
      <w:proofErr w:type="gramStart"/>
      <w:r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Activity </w:t>
      </w:r>
      <w:r w:rsidR="006E795F" w:rsidRPr="003F7C99"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 Manual</w:t>
      </w:r>
      <w:proofErr w:type="gramEnd"/>
      <w:r w:rsidR="006E795F" w:rsidRPr="003F7C99">
        <w:rPr>
          <w:rFonts w:asciiTheme="minorHAnsi" w:eastAsia="Arial" w:hAnsiTheme="minorHAnsi" w:cstheme="minorHAnsi"/>
          <w:b/>
          <w:position w:val="-1"/>
          <w:sz w:val="48"/>
          <w:szCs w:val="48"/>
        </w:rPr>
        <w:t xml:space="preserve">- </w:t>
      </w:r>
      <w:r w:rsidR="00763D2B" w:rsidRPr="00763D2B">
        <w:rPr>
          <w:rFonts w:asciiTheme="minorHAnsi" w:eastAsia="Arial" w:hAnsiTheme="minorHAnsi" w:cstheme="minorHAnsi"/>
          <w:b/>
          <w:position w:val="-1"/>
          <w:sz w:val="48"/>
          <w:szCs w:val="48"/>
        </w:rPr>
        <w:t>Testing a Feature Store for Vodafone Billing AI</w:t>
      </w:r>
    </w:p>
    <w:p w14:paraId="2DCF4DA2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4E2053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DEFB047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F4A79B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72B7CB5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A5BD37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FCC6069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E9B705C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C327FEB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862360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BECA2F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45F56A5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88BF586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6C56D9A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E838C0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9D6056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29915BB" w14:textId="77777777" w:rsidR="00451277" w:rsidRPr="003F7C99" w:rsidRDefault="00451277">
      <w:pPr>
        <w:spacing w:before="17" w:line="260" w:lineRule="exact"/>
        <w:rPr>
          <w:rFonts w:asciiTheme="minorHAnsi" w:hAnsiTheme="minorHAnsi" w:cstheme="minorHAnsi"/>
          <w:sz w:val="26"/>
          <w:szCs w:val="26"/>
        </w:rPr>
      </w:pPr>
    </w:p>
    <w:p w14:paraId="05E38951" w14:textId="6F0CAA3D" w:rsidR="00451277" w:rsidRPr="003F7C99" w:rsidRDefault="006E795F">
      <w:pPr>
        <w:spacing w:before="34"/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Prepared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for</w:t>
      </w:r>
      <w:r w:rsidRPr="003F7C99">
        <w:rPr>
          <w:rFonts w:asciiTheme="minorHAnsi" w:eastAsia="Arial" w:hAnsiTheme="minorHAnsi" w:cstheme="minorHAnsi"/>
          <w:color w:val="FFFFFF"/>
          <w:w w:val="99"/>
        </w:rPr>
        <w:t>: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</w:p>
    <w:p w14:paraId="0517AEDD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789BFDDE" w14:textId="4B48C9F9" w:rsidR="00451277" w:rsidRPr="003F7C99" w:rsidRDefault="006E795F">
      <w:pPr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Date: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18</w:t>
      </w:r>
      <w:proofErr w:type="gramStart"/>
      <w:r w:rsidRPr="003F7C99">
        <w:rPr>
          <w:rFonts w:asciiTheme="minorHAnsi" w:eastAsia="Arial" w:hAnsiTheme="minorHAnsi" w:cstheme="minorHAnsi"/>
          <w:color w:val="FFFFFF"/>
          <w:w w:val="99"/>
          <w:position w:val="6"/>
          <w:sz w:val="13"/>
          <w:szCs w:val="13"/>
        </w:rPr>
        <w:t>th</w:t>
      </w:r>
      <w:r w:rsidRPr="003F7C99">
        <w:rPr>
          <w:rFonts w:asciiTheme="minorHAnsi" w:eastAsia="Arial" w:hAnsiTheme="minorHAnsi" w:cstheme="minorHAnsi"/>
          <w:color w:val="FFFFFF"/>
          <w:position w:val="6"/>
          <w:sz w:val="13"/>
          <w:szCs w:val="13"/>
        </w:rPr>
        <w:t xml:space="preserve"> 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Nov</w:t>
      </w:r>
      <w:proofErr w:type="gramEnd"/>
      <w:r w:rsidRPr="003F7C99">
        <w:rPr>
          <w:rFonts w:asciiTheme="minorHAnsi" w:eastAsia="Arial" w:hAnsiTheme="minorHAnsi" w:cstheme="minorHAnsi"/>
          <w:color w:val="FFFFFF"/>
        </w:rPr>
        <w:t xml:space="preserve"> 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20</w:t>
      </w:r>
      <w:r w:rsidR="00683D9C" w:rsidRPr="003F7C99">
        <w:rPr>
          <w:rFonts w:asciiTheme="minorHAnsi" w:eastAsia="Arial" w:hAnsiTheme="minorHAnsi" w:cstheme="minorHAnsi"/>
          <w:color w:val="FFFFFF"/>
          <w:w w:val="99"/>
        </w:rPr>
        <w:t>2</w:t>
      </w:r>
      <w:r w:rsidR="001B5905" w:rsidRPr="003F7C99">
        <w:rPr>
          <w:rFonts w:asciiTheme="minorHAnsi" w:eastAsia="Arial" w:hAnsiTheme="minorHAnsi" w:cstheme="minorHAnsi"/>
          <w:color w:val="FFFFFF"/>
          <w:w w:val="99"/>
        </w:rPr>
        <w:t>5</w:t>
      </w:r>
    </w:p>
    <w:p w14:paraId="13672696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408CD3F6" w14:textId="77777777" w:rsidR="002320F4" w:rsidRPr="003F7C99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Prepared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by: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</w:p>
    <w:p w14:paraId="7740028F" w14:textId="3BFFCEBB" w:rsidR="00451277" w:rsidRPr="003F7C99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color w:val="FFFFFF"/>
          <w:w w:val="99"/>
        </w:rPr>
        <w:t>Document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Name: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>Lab</w:t>
      </w:r>
      <w:r w:rsidRPr="003F7C99">
        <w:rPr>
          <w:rFonts w:asciiTheme="minorHAnsi" w:eastAsia="Arial" w:hAnsiTheme="minorHAnsi" w:cstheme="minorHAnsi"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color w:val="FFFFFF"/>
          <w:w w:val="99"/>
        </w:rPr>
        <w:t xml:space="preserve">Manual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Document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Pr="003F7C99">
        <w:rPr>
          <w:rFonts w:asciiTheme="minorHAnsi" w:eastAsia="Arial" w:hAnsiTheme="minorHAnsi" w:cstheme="minorHAnsi"/>
          <w:b/>
          <w:color w:val="FFFFFF"/>
          <w:w w:val="99"/>
        </w:rPr>
        <w:t>Number</w:t>
      </w:r>
      <w:r w:rsidRPr="003F7C99">
        <w:rPr>
          <w:rFonts w:asciiTheme="minorHAnsi" w:eastAsia="Arial" w:hAnsiTheme="minorHAnsi" w:cstheme="minorHAnsi"/>
          <w:b/>
          <w:color w:val="FFFFFF"/>
        </w:rPr>
        <w:t xml:space="preserve"> </w:t>
      </w:r>
      <w:r w:rsidR="001B5905" w:rsidRPr="003F7C99">
        <w:rPr>
          <w:rFonts w:asciiTheme="minorHAnsi" w:eastAsia="Arial" w:hAnsiTheme="minorHAnsi" w:cstheme="minorHAnsi"/>
          <w:color w:val="FFFFFF"/>
          <w:w w:val="99"/>
        </w:rPr>
        <w:t>MLOps</w:t>
      </w:r>
    </w:p>
    <w:p w14:paraId="6DAF1F62" w14:textId="77777777" w:rsidR="00451277" w:rsidRPr="003F7C99" w:rsidRDefault="006E795F">
      <w:pPr>
        <w:spacing w:before="5"/>
        <w:ind w:left="6225"/>
        <w:rPr>
          <w:rFonts w:asciiTheme="minorHAnsi" w:eastAsia="Arial" w:hAnsiTheme="minorHAnsi" w:cstheme="minorHAnsi"/>
        </w:rPr>
      </w:pPr>
      <w:r w:rsidRPr="003F7C99">
        <w:rPr>
          <w:rFonts w:asciiTheme="minorHAnsi" w:eastAsia="Arial" w:hAnsiTheme="minorHAnsi" w:cstheme="minorHAnsi"/>
          <w:b/>
          <w:color w:val="FFFFFF"/>
          <w:w w:val="99"/>
        </w:rPr>
        <w:t>Contributor:</w:t>
      </w:r>
    </w:p>
    <w:p w14:paraId="7253E11E" w14:textId="77777777" w:rsidR="00451277" w:rsidRPr="003F7C99" w:rsidRDefault="00451277">
      <w:pPr>
        <w:spacing w:before="6" w:line="160" w:lineRule="exact"/>
        <w:rPr>
          <w:rFonts w:asciiTheme="minorHAnsi" w:hAnsiTheme="minorHAnsi" w:cstheme="minorHAnsi"/>
          <w:sz w:val="16"/>
          <w:szCs w:val="16"/>
        </w:rPr>
      </w:pPr>
    </w:p>
    <w:p w14:paraId="18CB885E" w14:textId="77777777" w:rsidR="00451277" w:rsidRPr="003F7C99" w:rsidRDefault="00451277">
      <w:pPr>
        <w:spacing w:before="2" w:line="100" w:lineRule="exact"/>
        <w:rPr>
          <w:rFonts w:asciiTheme="minorHAnsi" w:hAnsiTheme="minorHAnsi" w:cstheme="minorHAnsi"/>
          <w:sz w:val="10"/>
          <w:szCs w:val="10"/>
        </w:rPr>
      </w:pPr>
    </w:p>
    <w:p w14:paraId="533B438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239A99E4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D0E7F5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0391430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8C84397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5D5BCA3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03B2AFAE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790A605A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E1F5B1A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3F6B868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1B0D3DF5" w14:textId="7272D43B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3A44D425" w14:textId="7D8B5AE4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62AD9A8" w14:textId="14ECF38D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14822D1" w14:textId="276C876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0993BF09" w14:textId="0414615D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CE7DCE4" w14:textId="0611E1D6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77117B65" w14:textId="74B7DBC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4C777EDE" w14:textId="1F4AE431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720E19A" w14:textId="637B9474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6FB193C" w14:textId="3A03C646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DDA3D1A" w14:textId="7866E7D5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ED8CAF8" w14:textId="7DEF57D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209EBCF" w14:textId="31A8453C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F74CAE4" w14:textId="5E985A3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5CA5544" w14:textId="0E35BE4A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ED1D348" w14:textId="12A3460E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CC332D9" w14:textId="0782654F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30753D33" w14:textId="1CB99B88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17906742" w14:textId="77777777" w:rsidR="002320F4" w:rsidRPr="003F7C99" w:rsidRDefault="002320F4">
      <w:pPr>
        <w:spacing w:line="200" w:lineRule="exact"/>
        <w:rPr>
          <w:rFonts w:asciiTheme="minorHAnsi" w:hAnsiTheme="minorHAnsi" w:cstheme="minorHAnsi"/>
        </w:rPr>
      </w:pPr>
    </w:p>
    <w:p w14:paraId="660EA11D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5A47CFD1" w14:textId="77777777" w:rsidR="00451277" w:rsidRPr="003F7C99" w:rsidRDefault="00451277">
      <w:pPr>
        <w:spacing w:line="200" w:lineRule="exact"/>
        <w:rPr>
          <w:rFonts w:asciiTheme="minorHAnsi" w:hAnsiTheme="minorHAnsi" w:cstheme="minorHAnsi"/>
        </w:rPr>
      </w:pPr>
    </w:p>
    <w:p w14:paraId="47422671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4FC98E33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02610981" w14:textId="77777777" w:rsidR="00F7024F" w:rsidRPr="003F7C99" w:rsidRDefault="00F7024F">
      <w:pPr>
        <w:ind w:left="119"/>
        <w:rPr>
          <w:rFonts w:asciiTheme="minorHAnsi" w:eastAsia="Arial" w:hAnsiTheme="minorHAnsi" w:cstheme="minorHAnsi"/>
          <w:w w:val="99"/>
        </w:rPr>
      </w:pPr>
    </w:p>
    <w:p w14:paraId="621D6BCC" w14:textId="77777777" w:rsidR="00451277" w:rsidRPr="003F7C99" w:rsidRDefault="00451277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A01A25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BBD721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sdt>
      <w:sdtPr>
        <w:rPr>
          <w:rFonts w:asciiTheme="minorHAnsi" w:eastAsia="Times New Roman" w:hAnsiTheme="minorHAnsi" w:cstheme="minorHAnsi"/>
          <w:color w:val="auto"/>
          <w:sz w:val="20"/>
          <w:szCs w:val="20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3F7C99" w:rsidRDefault="00F7024F">
          <w:pPr>
            <w:pStyle w:val="TOCHeading"/>
            <w:rPr>
              <w:rFonts w:asciiTheme="minorHAnsi" w:hAnsiTheme="minorHAnsi" w:cstheme="minorHAnsi"/>
            </w:rPr>
          </w:pPr>
          <w:r w:rsidRPr="003F7C99">
            <w:rPr>
              <w:rFonts w:asciiTheme="minorHAnsi" w:hAnsiTheme="minorHAnsi" w:cstheme="minorHAnsi"/>
            </w:rPr>
            <w:t>Contents</w:t>
          </w:r>
        </w:p>
        <w:p w14:paraId="6062DF65" w14:textId="620D395C" w:rsidR="00C92CC0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F7C99">
            <w:rPr>
              <w:rFonts w:cstheme="minorHAnsi"/>
              <w:b/>
              <w:bCs/>
              <w:noProof/>
            </w:rPr>
            <w:fldChar w:fldCharType="begin"/>
          </w:r>
          <w:r w:rsidRPr="003F7C99">
            <w:rPr>
              <w:rFonts w:cstheme="minorHAnsi"/>
              <w:b/>
              <w:bCs/>
              <w:noProof/>
            </w:rPr>
            <w:instrText xml:space="preserve"> TOC \o "1-3" \h \z \u </w:instrText>
          </w:r>
          <w:r w:rsidRPr="003F7C99">
            <w:rPr>
              <w:rFonts w:cstheme="minorHAnsi"/>
              <w:b/>
              <w:bCs/>
              <w:noProof/>
            </w:rPr>
            <w:fldChar w:fldCharType="separate"/>
          </w:r>
          <w:hyperlink w:anchor="_Toc236932179" w:history="1">
            <w:r w:rsidR="00C92CC0" w:rsidRPr="00AD6695">
              <w:rPr>
                <w:rStyle w:val="Hyperlink"/>
                <w:rFonts w:eastAsia="Arial"/>
                <w:noProof/>
              </w:rPr>
              <w:t>1.</w:t>
            </w:r>
            <w:r w:rsidR="00C92CC0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92CC0" w:rsidRPr="00AD6695">
              <w:rPr>
                <w:rStyle w:val="Hyperlink"/>
                <w:rFonts w:eastAsia="Arial"/>
                <w:noProof/>
              </w:rPr>
              <w:t>Activity Scenario</w:t>
            </w:r>
            <w:r w:rsidR="00C92CC0">
              <w:rPr>
                <w:noProof/>
                <w:webHidden/>
              </w:rPr>
              <w:tab/>
            </w:r>
            <w:r w:rsidR="00C92CC0">
              <w:rPr>
                <w:noProof/>
                <w:webHidden/>
              </w:rPr>
              <w:fldChar w:fldCharType="begin"/>
            </w:r>
            <w:r w:rsidR="00C92CC0">
              <w:rPr>
                <w:noProof/>
                <w:webHidden/>
              </w:rPr>
              <w:instrText xml:space="preserve"> PAGEREF _Toc236932179 \h </w:instrText>
            </w:r>
            <w:r w:rsidR="00C92CC0">
              <w:rPr>
                <w:noProof/>
                <w:webHidden/>
              </w:rPr>
            </w:r>
            <w:r w:rsidR="00C92CC0">
              <w:rPr>
                <w:noProof/>
                <w:webHidden/>
              </w:rPr>
              <w:fldChar w:fldCharType="separate"/>
            </w:r>
            <w:r w:rsidR="00C92CC0">
              <w:rPr>
                <w:noProof/>
                <w:webHidden/>
              </w:rPr>
              <w:t>3</w:t>
            </w:r>
            <w:r w:rsidR="00C92CC0">
              <w:rPr>
                <w:noProof/>
                <w:webHidden/>
              </w:rPr>
              <w:fldChar w:fldCharType="end"/>
            </w:r>
          </w:hyperlink>
        </w:p>
        <w:p w14:paraId="4C211A21" w14:textId="30E257B1" w:rsidR="00C92CC0" w:rsidRDefault="00C92CC0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0" w:history="1">
            <w:r w:rsidRPr="00AD6695">
              <w:rPr>
                <w:rStyle w:val="Hyperlink"/>
                <w:rFonts w:eastAsia="Arial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rFonts w:eastAsia="Arial"/>
                <w:noProof/>
              </w:rPr>
              <w:t>Lab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4482B" w14:textId="327AE951" w:rsidR="00C92CC0" w:rsidRDefault="00C92CC0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1" w:history="1">
            <w:r w:rsidRPr="00AD6695">
              <w:rPr>
                <w:rStyle w:val="Hyperlink"/>
                <w:rFonts w:eastAsia="Arial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rFonts w:eastAsia="Arial"/>
                <w:noProof/>
              </w:rPr>
              <w:t>QA Validation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16DD7" w14:textId="5D8CFB69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2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1 – Validate Raw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B13D" w14:textId="051F5645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3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2 – Generate Feature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4CB9" w14:textId="2E26646A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4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3 – Compare Raw Data vs Feature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2DB3" w14:textId="65575B70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5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4 – Validate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8F35C" w14:textId="52233DC8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6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5 – Handle Missing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E743" w14:textId="5851D709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7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6 – Detect Duplicates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0E32F" w14:textId="36A8E6C7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8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7 – Confirm AI Model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866DB" w14:textId="03F84DE0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89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8 – Validate AI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E9ECD" w14:textId="39CDB248" w:rsidR="00C92CC0" w:rsidRDefault="00C92CC0">
          <w:pPr>
            <w:pStyle w:val="TOC2"/>
            <w:tabs>
              <w:tab w:val="left" w:pos="72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90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9.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9 – Validate Prediction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DDA4" w14:textId="03A0AD65" w:rsidR="00C92CC0" w:rsidRDefault="00C92CC0">
          <w:pPr>
            <w:pStyle w:val="TOC2"/>
            <w:tabs>
              <w:tab w:val="left" w:pos="96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91" w:history="1">
            <w:r w:rsidRPr="00AD6695">
              <w:rPr>
                <w:rStyle w:val="Hyperlink"/>
                <w:noProof/>
                <w:color w:val="0000BF" w:themeColor="hyperlink" w:themeShade="BF"/>
              </w:rPr>
              <w:t>10.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noProof/>
                <w:color w:val="0000BF" w:themeColor="hyperlink" w:themeShade="BF"/>
              </w:rPr>
              <w:t>Step 10 – Raise Defect (if needed)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94C6" w14:textId="6E499EBC" w:rsidR="00C92CC0" w:rsidRDefault="00C92CC0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92" w:history="1">
            <w:r w:rsidRPr="00AD6695">
              <w:rPr>
                <w:rStyle w:val="Hyperlink"/>
                <w:rFonts w:eastAsia="Arial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rFonts w:eastAsia="Arial"/>
                <w:noProof/>
              </w:rPr>
              <w:t>Final QA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D529C" w14:textId="523AADAC" w:rsidR="00C92CC0" w:rsidRDefault="00C92CC0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32193" w:history="1">
            <w:r w:rsidRPr="00AD6695">
              <w:rPr>
                <w:rStyle w:val="Hyperlink"/>
                <w:rFonts w:ascii="Segoe UI Emoji" w:eastAsia="Arial" w:hAnsi="Segoe UI Emoji" w:cs="Segoe UI Emoji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D6695">
              <w:rPr>
                <w:rStyle w:val="Hyperlink"/>
                <w:rFonts w:ascii="Segoe UI Emoji" w:eastAsia="Arial" w:hAnsi="Segoe UI Emoji" w:cs="Segoe UI Emoji"/>
                <w:noProof/>
              </w:rPr>
              <w:t>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_Toc236932193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7F470CF9" w:rsidR="00F7024F" w:rsidRPr="003F7C99" w:rsidRDefault="00F7024F">
          <w:pPr>
            <w:rPr>
              <w:rFonts w:asciiTheme="minorHAnsi" w:hAnsiTheme="minorHAnsi" w:cstheme="minorHAnsi"/>
            </w:rPr>
          </w:pPr>
          <w:r w:rsidRPr="003F7C99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DCDD23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C05576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3F5D2D8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8A6818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C523AA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3F60CF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15D5D1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5CA108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3E7FF2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634504A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FF8E78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AD7B65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07AB7D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EEC831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26DA8C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3EFABC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C9E164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7C9DE5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627D3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B69FB1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BD1D0CF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B4464E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9E095C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7DE467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542EB6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34E690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220D0E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FFAAB7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E900E7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78844E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1C7F89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F983B7B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E2E9EF3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D948BC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82813C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48BE94D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81FC4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3B8DAD5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5AFF47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A4195C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11CB1F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4E41824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D7ED48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5AC026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2E50E9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86CD91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2D24B4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89E0A6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200F831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1A3E382F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FFE286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460121E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4A3CC8F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7AEB649C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337FACA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40E9559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56C2E6F2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0E22BEB7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5FB1C10" w14:textId="77777777" w:rsidR="00F7024F" w:rsidRPr="003F7C99" w:rsidRDefault="00F7024F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4A3C4EB5" w14:textId="77777777" w:rsidR="00565992" w:rsidRPr="003F7C99" w:rsidRDefault="00565992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6920E54B" w14:textId="77777777" w:rsidR="00565992" w:rsidRPr="003F7C99" w:rsidRDefault="00565992">
      <w:pPr>
        <w:spacing w:before="5" w:line="180" w:lineRule="exact"/>
        <w:rPr>
          <w:rFonts w:asciiTheme="minorHAnsi" w:hAnsiTheme="minorHAnsi" w:cstheme="minorHAnsi"/>
          <w:sz w:val="19"/>
          <w:szCs w:val="19"/>
        </w:rPr>
      </w:pPr>
    </w:p>
    <w:p w14:paraId="2C9683C8" w14:textId="77777777" w:rsidR="009F4EF1" w:rsidRPr="003F7C99" w:rsidRDefault="009F4EF1">
      <w:pPr>
        <w:spacing w:before="5" w:line="180" w:lineRule="exact"/>
        <w:rPr>
          <w:rFonts w:ascii="Open Sans" w:hAnsi="Open Sans" w:cs="Open Sans"/>
          <w:sz w:val="24"/>
          <w:szCs w:val="24"/>
        </w:rPr>
      </w:pPr>
    </w:p>
    <w:p w14:paraId="2532FEB0" w14:textId="125A11A2" w:rsidR="003F7C99" w:rsidRPr="003F7C99" w:rsidRDefault="003F7C99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30615A63" w14:textId="5FD83F6E" w:rsidR="003F7C99" w:rsidRPr="003F7C99" w:rsidRDefault="003F7C99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0" w:name="_Toc236932179"/>
      <w:r w:rsidRPr="003F7C99">
        <w:rPr>
          <w:rFonts w:eastAsia="Arial"/>
          <w:color w:val="1F497D" w:themeColor="text2"/>
          <w:sz w:val="36"/>
          <w:szCs w:val="36"/>
        </w:rPr>
        <w:t>Activity Scenario</w:t>
      </w:r>
      <w:bookmarkEnd w:id="0"/>
    </w:p>
    <w:p w14:paraId="3C0DEE32" w14:textId="2658D308" w:rsidR="003F7C99" w:rsidRDefault="00763D2B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  <w:r w:rsidRPr="00763D2B">
        <w:rPr>
          <w:rFonts w:ascii="Open Sans" w:hAnsi="Open Sans" w:cs="Open Sans"/>
          <w:color w:val="212121"/>
          <w:sz w:val="24"/>
          <w:szCs w:val="24"/>
        </w:rPr>
        <w:t>A developer has built a Feature Store for Vodafone's Billing Anomaly Detection AI. Before the model is deployed to production, the QA team must verify that the Feature Store is correct.</w:t>
      </w:r>
    </w:p>
    <w:p w14:paraId="224A2BE6" w14:textId="1282D9FE" w:rsidR="004C0FA6" w:rsidRPr="004C0FA6" w:rsidRDefault="004C0FA6" w:rsidP="004C0FA6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proofErr w:type="gramStart"/>
      <w:r w:rsidRPr="004C0FA6">
        <w:rPr>
          <w:sz w:val="24"/>
          <w:szCs w:val="24"/>
        </w:rPr>
        <w:t>.</w:t>
      </w:r>
      <w:r w:rsidRPr="004C0FA6">
        <w:rPr>
          <w:rFonts w:ascii="Open Sans" w:hAnsi="Open Sans" w:cs="Open Sans"/>
          <w:sz w:val="24"/>
          <w:szCs w:val="24"/>
        </w:rPr>
        <w:t>You</w:t>
      </w:r>
      <w:proofErr w:type="gramEnd"/>
      <w:r w:rsidRPr="004C0FA6">
        <w:rPr>
          <w:rFonts w:ascii="Open Sans" w:hAnsi="Open Sans" w:cs="Open Sans"/>
          <w:sz w:val="24"/>
          <w:szCs w:val="24"/>
        </w:rPr>
        <w:t xml:space="preserve"> are a </w:t>
      </w:r>
      <w:r w:rsidRPr="004C0FA6">
        <w:rPr>
          <w:rFonts w:ascii="Open Sans" w:hAnsi="Open Sans" w:cs="Open Sans"/>
          <w:b/>
          <w:bCs/>
          <w:sz w:val="24"/>
          <w:szCs w:val="24"/>
        </w:rPr>
        <w:t>QA Engineer</w:t>
      </w:r>
      <w:r w:rsidRPr="004C0FA6">
        <w:rPr>
          <w:rFonts w:ascii="Open Sans" w:hAnsi="Open Sans" w:cs="Open Sans"/>
          <w:sz w:val="24"/>
          <w:szCs w:val="24"/>
        </w:rPr>
        <w:t xml:space="preserve"> in Vodafone’s AI team. Your task: </w:t>
      </w:r>
      <w:r w:rsidRPr="004C0FA6">
        <w:rPr>
          <w:rFonts w:ascii="Open Sans" w:hAnsi="Open Sans" w:cs="Open Sans"/>
          <w:b/>
          <w:bCs/>
          <w:sz w:val="24"/>
          <w:szCs w:val="24"/>
        </w:rPr>
        <w:t>Validate the Feature Store</w:t>
      </w:r>
      <w:r w:rsidRPr="004C0FA6">
        <w:rPr>
          <w:rFonts w:ascii="Open Sans" w:hAnsi="Open Sans" w:cs="Open Sans"/>
          <w:sz w:val="24"/>
          <w:szCs w:val="24"/>
        </w:rPr>
        <w:t xml:space="preserve"> that feeds the Billing Anomaly Detection AI model. The goal is to ensure </w:t>
      </w:r>
      <w:r w:rsidRPr="004C0FA6">
        <w:rPr>
          <w:rFonts w:ascii="Open Sans" w:hAnsi="Open Sans" w:cs="Open Sans"/>
          <w:b/>
          <w:bCs/>
          <w:sz w:val="24"/>
          <w:szCs w:val="24"/>
        </w:rPr>
        <w:t>data correctness, reliability, and system behavior</w:t>
      </w:r>
      <w:r w:rsidRPr="004C0FA6">
        <w:rPr>
          <w:rFonts w:ascii="Open Sans" w:hAnsi="Open Sans" w:cs="Open Sans"/>
          <w:sz w:val="24"/>
          <w:szCs w:val="24"/>
        </w:rPr>
        <w:t xml:space="preserve"> before production deployment.</w:t>
      </w:r>
    </w:p>
    <w:p w14:paraId="2ACE1F54" w14:textId="77777777" w:rsidR="004C0FA6" w:rsidRPr="003F7C99" w:rsidRDefault="004C0FA6" w:rsidP="003F7C99">
      <w:pPr>
        <w:shd w:val="clear" w:color="auto" w:fill="FFFFFF"/>
        <w:rPr>
          <w:rFonts w:ascii="Open Sans" w:hAnsi="Open Sans" w:cs="Open Sans"/>
          <w:color w:val="212121"/>
          <w:sz w:val="24"/>
          <w:szCs w:val="24"/>
        </w:rPr>
      </w:pPr>
    </w:p>
    <w:p w14:paraId="7D77D019" w14:textId="4B15E5B6" w:rsidR="003F7C99" w:rsidRDefault="004C0FA6" w:rsidP="003F7C99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" w:name="_Toc236932180"/>
      <w:r w:rsidRPr="004C0FA6">
        <w:rPr>
          <w:rFonts w:eastAsia="Arial"/>
          <w:color w:val="1F497D" w:themeColor="text2"/>
          <w:sz w:val="36"/>
          <w:szCs w:val="36"/>
        </w:rPr>
        <w:t>Lab Architecture</w:t>
      </w:r>
      <w:bookmarkEnd w:id="1"/>
    </w:p>
    <w:p w14:paraId="1C81118C" w14:textId="77777777" w:rsidR="00705F98" w:rsidRDefault="00705F98" w:rsidP="00705F98"/>
    <w:p w14:paraId="502442E1" w14:textId="7E811CD8" w:rsidR="00705F98" w:rsidRPr="00705F98" w:rsidRDefault="00705F98" w:rsidP="00705F98">
      <w:r w:rsidRPr="00705F98">
        <w:drawing>
          <wp:inline distT="0" distB="0" distL="0" distR="0" wp14:anchorId="3A3C73E5" wp14:editId="3C36E18C">
            <wp:extent cx="2667137" cy="2762392"/>
            <wp:effectExtent l="0" t="0" r="0" b="0"/>
            <wp:docPr id="175263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32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99AF" w14:textId="77777777" w:rsidR="00956816" w:rsidRDefault="00956816" w:rsidP="00956816"/>
    <w:p w14:paraId="018C1522" w14:textId="1906BD02" w:rsidR="004C0FA6" w:rsidRPr="00705F98" w:rsidRDefault="004C0FA6" w:rsidP="00705F98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2" w:name="_Toc236932181"/>
      <w:r w:rsidRPr="00705F98">
        <w:rPr>
          <w:rFonts w:eastAsia="Arial"/>
          <w:color w:val="1F497D" w:themeColor="text2"/>
          <w:sz w:val="36"/>
          <w:szCs w:val="36"/>
        </w:rPr>
        <w:t>QA Validation Steps</w:t>
      </w:r>
      <w:bookmarkEnd w:id="2"/>
    </w:p>
    <w:p w14:paraId="761365A2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3" w:name="_Toc236932182"/>
      <w:r w:rsidRPr="00705F98">
        <w:rPr>
          <w:i w:val="0"/>
          <w:iCs w:val="0"/>
          <w:color w:val="E36C0A" w:themeColor="accent6" w:themeShade="BF"/>
        </w:rPr>
        <w:t>Step 1 – Validate Raw Data</w:t>
      </w:r>
      <w:bookmarkEnd w:id="3"/>
    </w:p>
    <w:p w14:paraId="612EDF1A" w14:textId="77777777" w:rsidR="004C0FA6" w:rsidRPr="00705F98" w:rsidRDefault="004C0FA6" w:rsidP="004C0FA6">
      <w:pPr>
        <w:numPr>
          <w:ilvl w:val="0"/>
          <w:numId w:val="25"/>
        </w:numPr>
        <w:spacing w:before="100" w:beforeAutospacing="1" w:after="100" w:afterAutospacing="1"/>
        <w:rPr>
          <w:rFonts w:ascii="Open Sans" w:hAnsi="Open Sans" w:cs="Open Sans"/>
          <w:b/>
          <w:bCs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File: </w:t>
      </w:r>
      <w:r w:rsidRPr="00705F98">
        <w:rPr>
          <w:rFonts w:ascii="Open Sans" w:hAnsi="Open Sans" w:cs="Open Sans"/>
          <w:b/>
          <w:bCs/>
          <w:color w:val="C00000"/>
          <w:sz w:val="24"/>
          <w:szCs w:val="24"/>
        </w:rPr>
        <w:t>data/billing_data.csv</w:t>
      </w:r>
    </w:p>
    <w:p w14:paraId="5E31D95C" w14:textId="77777777" w:rsidR="004C0FA6" w:rsidRPr="004C0FA6" w:rsidRDefault="004C0FA6" w:rsidP="004C0FA6">
      <w:pPr>
        <w:numPr>
          <w:ilvl w:val="0"/>
          <w:numId w:val="2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Checklist</w:t>
      </w:r>
    </w:p>
    <w:p w14:paraId="396C945C" w14:textId="77777777" w:rsidR="004C0FA6" w:rsidRPr="004C0FA6" w:rsidRDefault="004C0FA6" w:rsidP="004C0FA6">
      <w:pPr>
        <w:numPr>
          <w:ilvl w:val="1"/>
          <w:numId w:val="2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Segoe UI Symbol" w:hAnsi="Segoe UI Symbol" w:cs="Segoe UI Symbol"/>
          <w:sz w:val="24"/>
          <w:szCs w:val="24"/>
        </w:rPr>
        <w:t>✔</w:t>
      </w:r>
      <w:r w:rsidRPr="004C0FA6">
        <w:rPr>
          <w:rFonts w:ascii="Open Sans" w:hAnsi="Open Sans" w:cs="Open Sans"/>
          <w:sz w:val="24"/>
          <w:szCs w:val="24"/>
        </w:rPr>
        <w:t xml:space="preserve"> Customer IDs present</w:t>
      </w:r>
    </w:p>
    <w:p w14:paraId="15846384" w14:textId="77777777" w:rsidR="004C0FA6" w:rsidRPr="004C0FA6" w:rsidRDefault="004C0FA6" w:rsidP="004C0FA6">
      <w:pPr>
        <w:numPr>
          <w:ilvl w:val="1"/>
          <w:numId w:val="2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Segoe UI Symbol" w:hAnsi="Segoe UI Symbol" w:cs="Segoe UI Symbol"/>
          <w:sz w:val="24"/>
          <w:szCs w:val="24"/>
        </w:rPr>
        <w:t>✔</w:t>
      </w:r>
      <w:r w:rsidRPr="004C0FA6">
        <w:rPr>
          <w:rFonts w:ascii="Open Sans" w:hAnsi="Open Sans" w:cs="Open Sans"/>
          <w:sz w:val="24"/>
          <w:szCs w:val="24"/>
        </w:rPr>
        <w:t xml:space="preserve"> No empty values</w:t>
      </w:r>
    </w:p>
    <w:p w14:paraId="12EA8D7B" w14:textId="77777777" w:rsidR="004C0FA6" w:rsidRPr="004C0FA6" w:rsidRDefault="004C0FA6" w:rsidP="004C0FA6">
      <w:pPr>
        <w:numPr>
          <w:ilvl w:val="1"/>
          <w:numId w:val="2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4C0FA6">
        <w:rPr>
          <w:rFonts w:ascii="Open Sans" w:hAnsi="Open Sans" w:cs="Open Sans"/>
          <w:sz w:val="24"/>
          <w:szCs w:val="24"/>
        </w:rPr>
        <w:t xml:space="preserve"> Numbers valid</w:t>
      </w:r>
    </w:p>
    <w:p w14:paraId="4B4268F2" w14:textId="77777777" w:rsidR="004C0FA6" w:rsidRPr="004C0FA6" w:rsidRDefault="004C0FA6" w:rsidP="004C0FA6">
      <w:pPr>
        <w:numPr>
          <w:ilvl w:val="1"/>
          <w:numId w:val="2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Segoe UI Symbol" w:hAnsi="Segoe UI Symbol" w:cs="Segoe UI Symbol"/>
          <w:sz w:val="24"/>
          <w:szCs w:val="24"/>
        </w:rPr>
        <w:t>✔</w:t>
      </w:r>
      <w:r w:rsidRPr="004C0FA6">
        <w:rPr>
          <w:rFonts w:ascii="Open Sans" w:hAnsi="Open Sans" w:cs="Open Sans"/>
          <w:sz w:val="24"/>
          <w:szCs w:val="24"/>
        </w:rPr>
        <w:t xml:space="preserve"> No duplicates</w:t>
      </w:r>
    </w:p>
    <w:p w14:paraId="4DC0EDC5" w14:textId="0DFE134C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Result: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Raw data is valid.</w:t>
      </w:r>
    </w:p>
    <w:p w14:paraId="7D6E80F2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4" w:name="_Toc236932183"/>
      <w:r w:rsidRPr="00705F98">
        <w:rPr>
          <w:i w:val="0"/>
          <w:iCs w:val="0"/>
          <w:color w:val="E36C0A" w:themeColor="accent6" w:themeShade="BF"/>
        </w:rPr>
        <w:t>Step 2 – Generate Feature Store</w:t>
      </w:r>
      <w:bookmarkEnd w:id="4"/>
    </w:p>
    <w:p w14:paraId="1355B0B7" w14:textId="77777777" w:rsidR="004C0FA6" w:rsidRPr="004C0FA6" w:rsidRDefault="004C0FA6" w:rsidP="004C0FA6">
      <w:pPr>
        <w:numPr>
          <w:ilvl w:val="0"/>
          <w:numId w:val="26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File: </w:t>
      </w:r>
      <w:r w:rsidRPr="00705F98">
        <w:rPr>
          <w:rFonts w:ascii="Open Sans" w:hAnsi="Open Sans" w:cs="Open Sans"/>
          <w:b/>
          <w:bCs/>
          <w:color w:val="EE0000"/>
          <w:sz w:val="24"/>
          <w:szCs w:val="24"/>
        </w:rPr>
        <w:t>scripts/create_features.py</w:t>
      </w:r>
    </w:p>
    <w:p w14:paraId="59690610" w14:textId="77777777" w:rsidR="004C0FA6" w:rsidRPr="004C0FA6" w:rsidRDefault="004C0FA6" w:rsidP="004C0FA6">
      <w:pPr>
        <w:numPr>
          <w:ilvl w:val="0"/>
          <w:numId w:val="26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Run:</w:t>
      </w:r>
    </w:p>
    <w:p w14:paraId="6E965BAB" w14:textId="77777777" w:rsidR="004C0FA6" w:rsidRPr="00705F98" w:rsidRDefault="004C0FA6" w:rsidP="004C0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1947989F" w14:textId="77777777" w:rsidR="004C0FA6" w:rsidRPr="00705F98" w:rsidRDefault="004C0FA6" w:rsidP="004C0F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create_features.py</w:t>
      </w:r>
    </w:p>
    <w:p w14:paraId="6AB6DC02" w14:textId="4CED8C80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 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Result: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Open Sans" w:hAnsi="Open Sans" w:cs="Open Sans"/>
          <w:highlight w:val="yellow"/>
        </w:rPr>
        <w:t>Feature Store Created Successfully</w:t>
      </w:r>
    </w:p>
    <w:p w14:paraId="0423272D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5" w:name="_Toc236932184"/>
      <w:r w:rsidRPr="00705F98">
        <w:rPr>
          <w:i w:val="0"/>
          <w:iCs w:val="0"/>
          <w:color w:val="E36C0A" w:themeColor="accent6" w:themeShade="BF"/>
        </w:rPr>
        <w:t>Step 3 – Compare Raw Data vs Feature Store</w:t>
      </w:r>
      <w:bookmarkEnd w:id="5"/>
    </w:p>
    <w:p w14:paraId="53A292C8" w14:textId="77777777" w:rsidR="004C0FA6" w:rsidRPr="004C0FA6" w:rsidRDefault="004C0FA6" w:rsidP="004C0FA6">
      <w:pPr>
        <w:numPr>
          <w:ilvl w:val="0"/>
          <w:numId w:val="27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File: </w:t>
      </w:r>
      <w:r w:rsidRPr="00705F98">
        <w:rPr>
          <w:rFonts w:ascii="Open Sans" w:hAnsi="Open Sans" w:cs="Open Sans"/>
          <w:b/>
          <w:bCs/>
          <w:color w:val="EE0000"/>
          <w:sz w:val="24"/>
          <w:szCs w:val="24"/>
        </w:rPr>
        <w:t>customer_features.csv</w:t>
      </w:r>
    </w:p>
    <w:p w14:paraId="1EE5EDA8" w14:textId="77777777" w:rsidR="004C0FA6" w:rsidRPr="004C0FA6" w:rsidRDefault="004C0FA6" w:rsidP="004C0FA6">
      <w:pPr>
        <w:numPr>
          <w:ilvl w:val="0"/>
          <w:numId w:val="27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Activity:</w:t>
      </w:r>
      <w:r w:rsidRPr="004C0FA6">
        <w:rPr>
          <w:rFonts w:ascii="Open Sans" w:hAnsi="Open Sans" w:cs="Open Sans"/>
          <w:sz w:val="24"/>
          <w:szCs w:val="24"/>
        </w:rPr>
        <w:t xml:space="preserve"> Compare values in raw vs feature store.</w:t>
      </w:r>
    </w:p>
    <w:p w14:paraId="75DB0831" w14:textId="77777777" w:rsidR="004C0FA6" w:rsidRPr="004C0FA6" w:rsidRDefault="004C0FA6" w:rsidP="004C0FA6">
      <w:pPr>
        <w:numPr>
          <w:ilvl w:val="0"/>
          <w:numId w:val="27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Do values match?</w:t>
      </w:r>
    </w:p>
    <w:p w14:paraId="6ED6288C" w14:textId="5033FB1E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>#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Answer: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Yes</w:t>
      </w:r>
    </w:p>
    <w:p w14:paraId="28DE80AA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6" w:name="_Toc236932185"/>
      <w:r w:rsidRPr="00705F98">
        <w:rPr>
          <w:i w:val="0"/>
          <w:iCs w:val="0"/>
          <w:color w:val="E36C0A" w:themeColor="accent6" w:themeShade="BF"/>
        </w:rPr>
        <w:t>Step 4 – Validate Updates</w:t>
      </w:r>
      <w:bookmarkEnd w:id="6"/>
    </w:p>
    <w:p w14:paraId="7AFAD2B2" w14:textId="77777777" w:rsidR="004C0FA6" w:rsidRPr="004C0FA6" w:rsidRDefault="004C0FA6" w:rsidP="004C0FA6">
      <w:pPr>
        <w:numPr>
          <w:ilvl w:val="0"/>
          <w:numId w:val="28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Modify </w:t>
      </w:r>
      <w:r w:rsidRPr="00705F98">
        <w:rPr>
          <w:rFonts w:ascii="Open Sans" w:hAnsi="Open Sans" w:cs="Open Sans"/>
          <w:b/>
          <w:bCs/>
          <w:color w:val="EE0000"/>
          <w:sz w:val="24"/>
          <w:szCs w:val="24"/>
        </w:rPr>
        <w:t>billing_data.csv</w:t>
      </w:r>
      <w:r w:rsidRPr="004C0FA6">
        <w:rPr>
          <w:rFonts w:ascii="Open Sans" w:hAnsi="Open Sans" w:cs="Open Sans"/>
          <w:sz w:val="24"/>
          <w:szCs w:val="24"/>
        </w:rPr>
        <w:t xml:space="preserve"> (e.g., DataGB = 10 </w:t>
      </w:r>
      <w:r w:rsidRPr="004C0FA6">
        <w:rPr>
          <w:rFonts w:ascii="Arial" w:hAnsi="Arial" w:cs="Arial"/>
          <w:sz w:val="24"/>
          <w:szCs w:val="24"/>
        </w:rPr>
        <w:t>→</w:t>
      </w:r>
      <w:r w:rsidRPr="004C0FA6">
        <w:rPr>
          <w:rFonts w:ascii="Open Sans" w:hAnsi="Open Sans" w:cs="Open Sans"/>
          <w:sz w:val="24"/>
          <w:szCs w:val="24"/>
        </w:rPr>
        <w:t xml:space="preserve"> 20).</w:t>
      </w:r>
    </w:p>
    <w:p w14:paraId="0371E7CF" w14:textId="77777777" w:rsidR="004C0FA6" w:rsidRDefault="004C0FA6" w:rsidP="004C0FA6">
      <w:pPr>
        <w:numPr>
          <w:ilvl w:val="0"/>
          <w:numId w:val="28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Re-run script.</w:t>
      </w:r>
    </w:p>
    <w:p w14:paraId="050ECEE4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2423C444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create_features.py</w:t>
      </w:r>
    </w:p>
    <w:p w14:paraId="43D6AE77" w14:textId="77777777" w:rsidR="004C0FA6" w:rsidRDefault="004C0FA6" w:rsidP="004C0FA6">
      <w:pPr>
        <w:numPr>
          <w:ilvl w:val="0"/>
          <w:numId w:val="28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Did </w:t>
      </w:r>
      <w:r w:rsidRPr="004C0FA6">
        <w:rPr>
          <w:rFonts w:ascii="Open Sans" w:hAnsi="Open Sans" w:cs="Open Sans"/>
        </w:rPr>
        <w:t>MonthlyDataUsage</w:t>
      </w:r>
      <w:r w:rsidRPr="004C0FA6">
        <w:rPr>
          <w:rFonts w:ascii="Open Sans" w:hAnsi="Open Sans" w:cs="Open Sans"/>
          <w:sz w:val="24"/>
          <w:szCs w:val="24"/>
        </w:rPr>
        <w:t xml:space="preserve"> update?</w:t>
      </w:r>
    </w:p>
    <w:p w14:paraId="1DEFE2E6" w14:textId="12298BC2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b/>
          <w:bCs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>#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Expected Answer: </w:t>
      </w:r>
      <w:r w:rsidR="004C0FA6" w:rsidRPr="00705F98">
        <w:rPr>
          <w:rFonts w:ascii="Segoe UI Emoji" w:hAnsi="Segoe UI Emoji" w:cs="Segoe UI Emoji"/>
          <w:b/>
          <w:bCs/>
          <w:sz w:val="24"/>
          <w:szCs w:val="24"/>
          <w:highlight w:val="yellow"/>
        </w:rPr>
        <w:t>✅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 Yes</w:t>
      </w:r>
    </w:p>
    <w:p w14:paraId="16E058F7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7" w:name="_Toc236932186"/>
      <w:r w:rsidRPr="00705F98">
        <w:rPr>
          <w:i w:val="0"/>
          <w:iCs w:val="0"/>
          <w:color w:val="E36C0A" w:themeColor="accent6" w:themeShade="BF"/>
        </w:rPr>
        <w:t>Step 5 – Handle Missing Data</w:t>
      </w:r>
      <w:bookmarkEnd w:id="7"/>
    </w:p>
    <w:p w14:paraId="37C1B32E" w14:textId="77777777" w:rsidR="004C0FA6" w:rsidRPr="004C0FA6" w:rsidRDefault="004C0FA6" w:rsidP="004C0FA6">
      <w:pPr>
        <w:numPr>
          <w:ilvl w:val="0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Delete </w:t>
      </w:r>
      <w:r w:rsidRPr="00705F98">
        <w:rPr>
          <w:rFonts w:ascii="Open Sans" w:hAnsi="Open Sans" w:cs="Open Sans"/>
          <w:b/>
          <w:bCs/>
          <w:color w:val="7030A0"/>
          <w:sz w:val="24"/>
          <w:szCs w:val="24"/>
        </w:rPr>
        <w:t>BillAmount</w:t>
      </w:r>
      <w:r w:rsidRPr="00705F98">
        <w:rPr>
          <w:rFonts w:ascii="Open Sans" w:hAnsi="Open Sans" w:cs="Open Sans"/>
          <w:b/>
          <w:bCs/>
          <w:color w:val="7030A0"/>
          <w:sz w:val="32"/>
          <w:szCs w:val="32"/>
        </w:rPr>
        <w:t xml:space="preserve"> </w:t>
      </w:r>
      <w:r w:rsidRPr="004C0FA6">
        <w:rPr>
          <w:rFonts w:ascii="Open Sans" w:hAnsi="Open Sans" w:cs="Open Sans"/>
          <w:sz w:val="24"/>
          <w:szCs w:val="24"/>
        </w:rPr>
        <w:t>for one customer.</w:t>
      </w:r>
    </w:p>
    <w:p w14:paraId="1D03AF13" w14:textId="77777777" w:rsidR="004C0FA6" w:rsidRDefault="004C0FA6" w:rsidP="004C0FA6">
      <w:pPr>
        <w:numPr>
          <w:ilvl w:val="0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Re-run script.</w:t>
      </w:r>
    </w:p>
    <w:p w14:paraId="3B85F157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1C885BFE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create_features.py</w:t>
      </w:r>
    </w:p>
    <w:p w14:paraId="31602AB2" w14:textId="77777777" w:rsidR="004C0FA6" w:rsidRPr="004C0FA6" w:rsidRDefault="004C0FA6" w:rsidP="004C0FA6">
      <w:pPr>
        <w:numPr>
          <w:ilvl w:val="0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How is missing data handled?</w:t>
      </w:r>
    </w:p>
    <w:p w14:paraId="5152AA62" w14:textId="0EF19FDE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>Possible Outcomes:</w:t>
      </w:r>
    </w:p>
    <w:p w14:paraId="6B5F4286" w14:textId="77777777" w:rsidR="004C0FA6" w:rsidRPr="00705F98" w:rsidRDefault="004C0FA6" w:rsidP="004C0FA6">
      <w:pPr>
        <w:numPr>
          <w:ilvl w:val="1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  <w:highlight w:val="yellow"/>
        </w:rPr>
      </w:pPr>
      <w:r w:rsidRPr="00705F9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705F98">
        <w:rPr>
          <w:rFonts w:ascii="Open Sans" w:hAnsi="Open Sans" w:cs="Open Sans"/>
          <w:sz w:val="24"/>
          <w:szCs w:val="24"/>
          <w:highlight w:val="yellow"/>
        </w:rPr>
        <w:t xml:space="preserve"> Error displayed</w:t>
      </w:r>
    </w:p>
    <w:p w14:paraId="4087EF1D" w14:textId="77777777" w:rsidR="004C0FA6" w:rsidRPr="00705F98" w:rsidRDefault="004C0FA6" w:rsidP="004C0FA6">
      <w:pPr>
        <w:numPr>
          <w:ilvl w:val="1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  <w:highlight w:val="yellow"/>
        </w:rPr>
      </w:pPr>
      <w:r w:rsidRPr="00705F9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705F98">
        <w:rPr>
          <w:rFonts w:ascii="Open Sans" w:hAnsi="Open Sans" w:cs="Open Sans"/>
          <w:sz w:val="24"/>
          <w:szCs w:val="24"/>
          <w:highlight w:val="yellow"/>
        </w:rPr>
        <w:t xml:space="preserve"> Blank value stored</w:t>
      </w:r>
    </w:p>
    <w:p w14:paraId="39ECFCAF" w14:textId="77777777" w:rsidR="004C0FA6" w:rsidRPr="00705F98" w:rsidRDefault="004C0FA6" w:rsidP="004C0FA6">
      <w:pPr>
        <w:numPr>
          <w:ilvl w:val="1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  <w:highlight w:val="yellow"/>
        </w:rPr>
      </w:pPr>
      <w:r w:rsidRPr="00705F98">
        <w:rPr>
          <w:rFonts w:ascii="Segoe UI Emoji" w:hAnsi="Segoe UI Emoji" w:cs="Segoe UI Emoji"/>
          <w:sz w:val="24"/>
          <w:szCs w:val="24"/>
          <w:highlight w:val="yellow"/>
        </w:rPr>
        <w:lastRenderedPageBreak/>
        <w:t>✅</w:t>
      </w:r>
      <w:r w:rsidRPr="00705F98">
        <w:rPr>
          <w:rFonts w:ascii="Open Sans" w:hAnsi="Open Sans" w:cs="Open Sans"/>
          <w:sz w:val="24"/>
          <w:szCs w:val="24"/>
          <w:highlight w:val="yellow"/>
        </w:rPr>
        <w:t xml:space="preserve"> Default value assigned</w:t>
      </w:r>
    </w:p>
    <w:p w14:paraId="53A6948C" w14:textId="77777777" w:rsidR="004C0FA6" w:rsidRPr="004C0FA6" w:rsidRDefault="004C0FA6" w:rsidP="004C0FA6">
      <w:pPr>
        <w:numPr>
          <w:ilvl w:val="0"/>
          <w:numId w:val="29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Discussion:</w:t>
      </w:r>
      <w:r w:rsidRPr="004C0FA6">
        <w:rPr>
          <w:rFonts w:ascii="Open Sans" w:hAnsi="Open Sans" w:cs="Open Sans"/>
          <w:sz w:val="24"/>
          <w:szCs w:val="24"/>
        </w:rPr>
        <w:t xml:space="preserve"> Define expected business rule.</w:t>
      </w:r>
    </w:p>
    <w:p w14:paraId="389DA9EF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8" w:name="_Toc236932187"/>
      <w:r w:rsidRPr="00705F98">
        <w:rPr>
          <w:i w:val="0"/>
          <w:iCs w:val="0"/>
          <w:color w:val="E36C0A" w:themeColor="accent6" w:themeShade="BF"/>
        </w:rPr>
        <w:t>Step 6 – Detect Duplicates</w:t>
      </w:r>
      <w:bookmarkEnd w:id="8"/>
    </w:p>
    <w:p w14:paraId="138CFEF5" w14:textId="77777777" w:rsidR="004C0FA6" w:rsidRPr="004C0FA6" w:rsidRDefault="004C0FA6" w:rsidP="004C0FA6">
      <w:pPr>
        <w:numPr>
          <w:ilvl w:val="0"/>
          <w:numId w:val="30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Add duplicate </w:t>
      </w:r>
      <w:r w:rsidRPr="00705F98">
        <w:rPr>
          <w:rFonts w:ascii="Open Sans" w:hAnsi="Open Sans" w:cs="Open Sans"/>
          <w:b/>
          <w:bCs/>
          <w:color w:val="7030A0"/>
          <w:sz w:val="24"/>
          <w:szCs w:val="24"/>
        </w:rPr>
        <w:t xml:space="preserve">CustomerID </w:t>
      </w:r>
      <w:r w:rsidRPr="004C0FA6">
        <w:rPr>
          <w:rFonts w:ascii="Open Sans" w:hAnsi="Open Sans" w:cs="Open Sans"/>
          <w:sz w:val="24"/>
          <w:szCs w:val="24"/>
        </w:rPr>
        <w:t>in raw data.</w:t>
      </w:r>
    </w:p>
    <w:p w14:paraId="231DBB45" w14:textId="77777777" w:rsidR="004C0FA6" w:rsidRDefault="004C0FA6" w:rsidP="004C0FA6">
      <w:pPr>
        <w:numPr>
          <w:ilvl w:val="0"/>
          <w:numId w:val="30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Re-run script.</w:t>
      </w:r>
    </w:p>
    <w:p w14:paraId="5886BCCE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44061921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create_features.py</w:t>
      </w:r>
    </w:p>
    <w:p w14:paraId="1741F5FE" w14:textId="77777777" w:rsidR="00705F98" w:rsidRPr="004C0FA6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</w:rPr>
      </w:pPr>
    </w:p>
    <w:p w14:paraId="46A61DBC" w14:textId="77777777" w:rsidR="004C0FA6" w:rsidRPr="004C0FA6" w:rsidRDefault="004C0FA6" w:rsidP="004C0FA6">
      <w:pPr>
        <w:numPr>
          <w:ilvl w:val="0"/>
          <w:numId w:val="30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Are duplicates present in Feature Store?</w:t>
      </w:r>
    </w:p>
    <w:p w14:paraId="6DCF7CB3" w14:textId="460238C1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Answer: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Segoe UI Emoji" w:hAnsi="Segoe UI Emoji" w:cs="Segoe UI Emoji"/>
          <w:sz w:val="24"/>
          <w:szCs w:val="24"/>
          <w:highlight w:val="yellow"/>
        </w:rPr>
        <w:t>❌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No</w:t>
      </w:r>
    </w:p>
    <w:p w14:paraId="4BEFE333" w14:textId="77777777" w:rsidR="004C0FA6" w:rsidRPr="004C0FA6" w:rsidRDefault="004C0FA6" w:rsidP="004C0FA6">
      <w:pPr>
        <w:numPr>
          <w:ilvl w:val="0"/>
          <w:numId w:val="30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If duplicates exist </w:t>
      </w:r>
      <w:r w:rsidRPr="004C0FA6">
        <w:rPr>
          <w:rFonts w:ascii="Arial" w:hAnsi="Arial" w:cs="Arial"/>
          <w:sz w:val="24"/>
          <w:szCs w:val="24"/>
        </w:rPr>
        <w:t>→</w:t>
      </w:r>
      <w:r w:rsidRPr="004C0FA6">
        <w:rPr>
          <w:rFonts w:ascii="Open Sans" w:hAnsi="Open Sans" w:cs="Open Sans"/>
          <w:sz w:val="24"/>
          <w:szCs w:val="24"/>
        </w:rPr>
        <w:t xml:space="preserve"> </w:t>
      </w:r>
      <w:r w:rsidRPr="004C0FA6">
        <w:rPr>
          <w:rFonts w:ascii="Open Sans" w:hAnsi="Open Sans" w:cs="Open Sans"/>
          <w:b/>
          <w:bCs/>
          <w:sz w:val="24"/>
          <w:szCs w:val="24"/>
        </w:rPr>
        <w:t>Raise Defect</w:t>
      </w:r>
    </w:p>
    <w:p w14:paraId="4CEC0540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9" w:name="_Toc236932188"/>
      <w:r w:rsidRPr="00705F98">
        <w:rPr>
          <w:i w:val="0"/>
          <w:iCs w:val="0"/>
          <w:color w:val="E36C0A" w:themeColor="accent6" w:themeShade="BF"/>
        </w:rPr>
        <w:t>Step 7 – Confirm AI Model Input</w:t>
      </w:r>
      <w:bookmarkEnd w:id="9"/>
    </w:p>
    <w:p w14:paraId="15924D68" w14:textId="77777777" w:rsidR="004C0FA6" w:rsidRPr="004C0FA6" w:rsidRDefault="004C0FA6" w:rsidP="004C0FA6">
      <w:pPr>
        <w:numPr>
          <w:ilvl w:val="0"/>
          <w:numId w:val="31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Run:</w:t>
      </w:r>
    </w:p>
    <w:p w14:paraId="6679BA0D" w14:textId="77777777" w:rsidR="00705F98" w:rsidRPr="00705F98" w:rsidRDefault="00705F98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cd scripts</w:t>
      </w:r>
    </w:p>
    <w:p w14:paraId="28B04A80" w14:textId="12190FA4" w:rsidR="004C0FA6" w:rsidRPr="00705F98" w:rsidRDefault="004C0FA6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</w:p>
    <w:p w14:paraId="0E26E16D" w14:textId="77777777" w:rsidR="004C0FA6" w:rsidRPr="00705F98" w:rsidRDefault="004C0FA6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train_model.py</w:t>
      </w:r>
    </w:p>
    <w:p w14:paraId="04A2CCAC" w14:textId="060B1400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Result: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Open Sans" w:hAnsi="Open Sans" w:cs="Open Sans"/>
          <w:highlight w:val="yellow"/>
        </w:rPr>
        <w:t>AI Model Trained Successfully</w:t>
      </w:r>
    </w:p>
    <w:p w14:paraId="74928D31" w14:textId="77777777" w:rsidR="004C0FA6" w:rsidRPr="004C0FA6" w:rsidRDefault="004C0FA6" w:rsidP="004C0FA6">
      <w:pPr>
        <w:numPr>
          <w:ilvl w:val="0"/>
          <w:numId w:val="31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Which file should model use?</w:t>
      </w:r>
    </w:p>
    <w:p w14:paraId="353F7F2C" w14:textId="77777777" w:rsidR="004C0FA6" w:rsidRPr="004C0FA6" w:rsidRDefault="004C0FA6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</w:rPr>
      </w:pPr>
      <w:r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Answer:</w:t>
      </w:r>
      <w:r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Pr="00705F9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Pr="00705F98">
        <w:rPr>
          <w:rFonts w:ascii="Open Sans" w:hAnsi="Open Sans" w:cs="Open Sans"/>
          <w:highlight w:val="yellow"/>
        </w:rPr>
        <w:t>customer_features.csv</w:t>
      </w:r>
    </w:p>
    <w:p w14:paraId="5FFE83E3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10" w:name="_Toc236932189"/>
      <w:r w:rsidRPr="00705F98">
        <w:rPr>
          <w:i w:val="0"/>
          <w:iCs w:val="0"/>
          <w:color w:val="E36C0A" w:themeColor="accent6" w:themeShade="BF"/>
        </w:rPr>
        <w:t>Step 8 – Validate AI Prediction</w:t>
      </w:r>
      <w:bookmarkEnd w:id="10"/>
    </w:p>
    <w:p w14:paraId="4216918D" w14:textId="77777777" w:rsidR="004C0FA6" w:rsidRPr="004C0FA6" w:rsidRDefault="004C0FA6" w:rsidP="004C0FA6">
      <w:pPr>
        <w:numPr>
          <w:ilvl w:val="0"/>
          <w:numId w:val="32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Run:</w:t>
      </w:r>
    </w:p>
    <w:p w14:paraId="3EF52DE5" w14:textId="77777777" w:rsidR="004C0FA6" w:rsidRPr="00705F98" w:rsidRDefault="004C0FA6" w:rsidP="00705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</w:pPr>
      <w:r w:rsidRPr="00705F98">
        <w:rPr>
          <w:rFonts w:ascii="Open Sans" w:hAnsi="Open Sans" w:cs="Open Sans"/>
          <w:b/>
          <w:bCs/>
          <w:color w:val="365F91" w:themeColor="accent1" w:themeShade="BF"/>
          <w:sz w:val="24"/>
          <w:szCs w:val="24"/>
        </w:rPr>
        <w:t>python predict.py</w:t>
      </w:r>
    </w:p>
    <w:p w14:paraId="5EEE92B7" w14:textId="4D98039F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Result: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proofErr w:type="gramStart"/>
      <w:r w:rsidR="004C0FA6" w:rsidRPr="00705F98">
        <w:rPr>
          <w:rFonts w:ascii="Open Sans" w:hAnsi="Open Sans" w:cs="Open Sans"/>
          <w:highlight w:val="yellow"/>
        </w:rPr>
        <w:t>Prediction :</w:t>
      </w:r>
      <w:proofErr w:type="gramEnd"/>
      <w:r w:rsidR="004C0FA6" w:rsidRPr="00705F98">
        <w:rPr>
          <w:rFonts w:ascii="Open Sans" w:hAnsi="Open Sans" w:cs="Open Sans"/>
          <w:highlight w:val="yellow"/>
        </w:rPr>
        <w:t xml:space="preserve"> Normal Billing</w:t>
      </w:r>
    </w:p>
    <w:p w14:paraId="144EA3AC" w14:textId="77777777" w:rsidR="00705F98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</w:p>
    <w:p w14:paraId="017F5F3C" w14:textId="77777777" w:rsidR="004C0FA6" w:rsidRPr="004C0FA6" w:rsidRDefault="004C0FA6" w:rsidP="004C0FA6">
      <w:pPr>
        <w:numPr>
          <w:ilvl w:val="0"/>
          <w:numId w:val="32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Tester Question:</w:t>
      </w:r>
      <w:r w:rsidRPr="004C0FA6">
        <w:rPr>
          <w:rFonts w:ascii="Open Sans" w:hAnsi="Open Sans" w:cs="Open Sans"/>
          <w:sz w:val="24"/>
          <w:szCs w:val="24"/>
        </w:rPr>
        <w:t xml:space="preserve"> Was prediction generated?</w:t>
      </w:r>
    </w:p>
    <w:p w14:paraId="0E7531BA" w14:textId="4DF24B64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Answer: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Segoe UI Emoji" w:hAnsi="Segoe UI Emoji" w:cs="Segoe UI Emoji"/>
          <w:sz w:val="24"/>
          <w:szCs w:val="24"/>
          <w:highlight w:val="yellow"/>
        </w:rPr>
        <w:t>✅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Yes</w:t>
      </w:r>
    </w:p>
    <w:p w14:paraId="41017780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11" w:name="_Toc236932190"/>
      <w:r w:rsidRPr="00705F98">
        <w:rPr>
          <w:i w:val="0"/>
          <w:iCs w:val="0"/>
          <w:color w:val="E36C0A" w:themeColor="accent6" w:themeShade="BF"/>
        </w:rPr>
        <w:lastRenderedPageBreak/>
        <w:t>Step 9 – Validate Prediction Change</w:t>
      </w:r>
      <w:bookmarkEnd w:id="11"/>
    </w:p>
    <w:p w14:paraId="7052410D" w14:textId="77777777" w:rsidR="004C0FA6" w:rsidRPr="004C0FA6" w:rsidRDefault="004C0FA6" w:rsidP="004C0FA6">
      <w:pPr>
        <w:numPr>
          <w:ilvl w:val="0"/>
          <w:numId w:val="33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Modify </w:t>
      </w:r>
      <w:r w:rsidRPr="00705F98">
        <w:rPr>
          <w:rFonts w:ascii="Open Sans" w:hAnsi="Open Sans" w:cs="Open Sans"/>
          <w:b/>
          <w:bCs/>
          <w:color w:val="EE0000"/>
          <w:sz w:val="24"/>
          <w:szCs w:val="24"/>
        </w:rPr>
        <w:t>customer_features.csv</w:t>
      </w:r>
      <w:r w:rsidRPr="004C0FA6">
        <w:rPr>
          <w:rFonts w:ascii="Open Sans" w:hAnsi="Open Sans" w:cs="Open Sans"/>
          <w:sz w:val="24"/>
          <w:szCs w:val="24"/>
        </w:rPr>
        <w:t xml:space="preserve"> (e.g., MonthlyDataUsage = 12 </w:t>
      </w:r>
      <w:r w:rsidRPr="004C0FA6">
        <w:rPr>
          <w:rFonts w:ascii="Arial" w:hAnsi="Arial" w:cs="Arial"/>
          <w:sz w:val="24"/>
          <w:szCs w:val="24"/>
        </w:rPr>
        <w:t>→</w:t>
      </w:r>
      <w:r w:rsidRPr="004C0FA6">
        <w:rPr>
          <w:rFonts w:ascii="Open Sans" w:hAnsi="Open Sans" w:cs="Open Sans"/>
          <w:sz w:val="24"/>
          <w:szCs w:val="24"/>
        </w:rPr>
        <w:t xml:space="preserve"> 20).</w:t>
      </w:r>
    </w:p>
    <w:p w14:paraId="1E968643" w14:textId="77777777" w:rsidR="004C0FA6" w:rsidRPr="004C0FA6" w:rsidRDefault="004C0FA6" w:rsidP="004C0FA6">
      <w:pPr>
        <w:numPr>
          <w:ilvl w:val="0"/>
          <w:numId w:val="33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Re-run prediction.</w:t>
      </w:r>
    </w:p>
    <w:p w14:paraId="0FA9799B" w14:textId="5F6D3BA7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 Result: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</w:t>
      </w:r>
      <w:r w:rsidR="004C0FA6" w:rsidRPr="00705F98">
        <w:rPr>
          <w:rFonts w:ascii="Open Sans" w:hAnsi="Open Sans" w:cs="Open Sans"/>
          <w:highlight w:val="yellow"/>
        </w:rPr>
        <w:t>Billing Anomaly Detected</w:t>
      </w:r>
    </w:p>
    <w:p w14:paraId="73AAEACD" w14:textId="77777777" w:rsidR="004C0FA6" w:rsidRPr="00705F98" w:rsidRDefault="004C0FA6" w:rsidP="00705F98">
      <w:pPr>
        <w:pStyle w:val="Heading2"/>
        <w:rPr>
          <w:i w:val="0"/>
          <w:iCs w:val="0"/>
          <w:color w:val="E36C0A" w:themeColor="accent6" w:themeShade="BF"/>
        </w:rPr>
      </w:pPr>
      <w:bookmarkStart w:id="12" w:name="_Toc236932191"/>
      <w:r w:rsidRPr="00705F98">
        <w:rPr>
          <w:i w:val="0"/>
          <w:iCs w:val="0"/>
          <w:color w:val="E36C0A" w:themeColor="accent6" w:themeShade="BF"/>
        </w:rPr>
        <w:t>Step 10 – Raise Defect (if needed)</w:t>
      </w:r>
      <w:bookmarkEnd w:id="12"/>
    </w:p>
    <w:p w14:paraId="7EFE9CDA" w14:textId="77777777" w:rsidR="004C0FA6" w:rsidRPr="004C0FA6" w:rsidRDefault="004C0FA6" w:rsidP="004C0FA6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Sample Defect Report</w:t>
      </w:r>
    </w:p>
    <w:p w14:paraId="08D44412" w14:textId="77777777" w:rsidR="004C0FA6" w:rsidRPr="004C0FA6" w:rsidRDefault="004C0FA6" w:rsidP="004C0FA6">
      <w:pPr>
        <w:numPr>
          <w:ilvl w:val="0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Title:</w:t>
      </w:r>
      <w:r w:rsidRPr="004C0FA6">
        <w:rPr>
          <w:rFonts w:ascii="Open Sans" w:hAnsi="Open Sans" w:cs="Open Sans"/>
          <w:sz w:val="24"/>
          <w:szCs w:val="24"/>
        </w:rPr>
        <w:t xml:space="preserve"> Feature Store not updated after source data change</w:t>
      </w:r>
    </w:p>
    <w:p w14:paraId="5244172B" w14:textId="77777777" w:rsidR="004C0FA6" w:rsidRPr="004C0FA6" w:rsidRDefault="004C0FA6" w:rsidP="004C0FA6">
      <w:pPr>
        <w:numPr>
          <w:ilvl w:val="0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Steps:</w:t>
      </w:r>
    </w:p>
    <w:p w14:paraId="1939A20B" w14:textId="77777777" w:rsidR="004C0FA6" w:rsidRPr="004C0FA6" w:rsidRDefault="004C0FA6" w:rsidP="004C0FA6">
      <w:pPr>
        <w:numPr>
          <w:ilvl w:val="1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Change DataGB in raw file</w:t>
      </w:r>
    </w:p>
    <w:p w14:paraId="530A362B" w14:textId="77777777" w:rsidR="004C0FA6" w:rsidRPr="004C0FA6" w:rsidRDefault="004C0FA6" w:rsidP="004C0FA6">
      <w:pPr>
        <w:numPr>
          <w:ilvl w:val="1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Run </w:t>
      </w:r>
      <w:r w:rsidRPr="004C0FA6">
        <w:rPr>
          <w:rFonts w:ascii="Open Sans" w:hAnsi="Open Sans" w:cs="Open Sans"/>
        </w:rPr>
        <w:t>create_features.py</w:t>
      </w:r>
    </w:p>
    <w:p w14:paraId="49CCF5F9" w14:textId="77777777" w:rsidR="004C0FA6" w:rsidRPr="004C0FA6" w:rsidRDefault="004C0FA6" w:rsidP="004C0FA6">
      <w:pPr>
        <w:numPr>
          <w:ilvl w:val="1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Check Feature Store</w:t>
      </w:r>
    </w:p>
    <w:p w14:paraId="57052FF1" w14:textId="3F0C3BB8" w:rsidR="004C0FA6" w:rsidRPr="00705F98" w:rsidRDefault="00705F98" w:rsidP="00705F98">
      <w:pPr>
        <w:spacing w:before="100" w:beforeAutospacing="1" w:after="100" w:afterAutospacing="1"/>
        <w:ind w:left="720"/>
        <w:rPr>
          <w:rFonts w:ascii="Open Sans" w:hAnsi="Open Sans" w:cs="Open Sans"/>
          <w:sz w:val="24"/>
          <w:szCs w:val="24"/>
          <w:highlight w:val="yellow"/>
        </w:rPr>
      </w:pPr>
      <w:r>
        <w:rPr>
          <w:rFonts w:ascii="Open Sans" w:hAnsi="Open Sans" w:cs="Open Sans"/>
          <w:b/>
          <w:bCs/>
          <w:sz w:val="24"/>
          <w:szCs w:val="24"/>
          <w:highlight w:val="yellow"/>
        </w:rPr>
        <w:t xml:space="preserve"># </w:t>
      </w:r>
      <w:r w:rsidR="004C0FA6" w:rsidRPr="00705F98">
        <w:rPr>
          <w:rFonts w:ascii="Open Sans" w:hAnsi="Open Sans" w:cs="Open Sans"/>
          <w:b/>
          <w:bCs/>
          <w:sz w:val="24"/>
          <w:szCs w:val="24"/>
          <w:highlight w:val="yellow"/>
        </w:rPr>
        <w:t>Expected:</w:t>
      </w:r>
      <w:r w:rsidR="004C0FA6" w:rsidRPr="00705F98">
        <w:rPr>
          <w:rFonts w:ascii="Open Sans" w:hAnsi="Open Sans" w:cs="Open Sans"/>
          <w:sz w:val="24"/>
          <w:szCs w:val="24"/>
          <w:highlight w:val="yellow"/>
        </w:rPr>
        <w:t xml:space="preserve"> Updated value</w:t>
      </w:r>
    </w:p>
    <w:p w14:paraId="7D0D0C42" w14:textId="77777777" w:rsidR="004C0FA6" w:rsidRPr="004C0FA6" w:rsidRDefault="004C0FA6" w:rsidP="004C0FA6">
      <w:pPr>
        <w:numPr>
          <w:ilvl w:val="0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proofErr w:type="gramStart"/>
      <w:r w:rsidRPr="004C0FA6">
        <w:rPr>
          <w:rFonts w:ascii="Open Sans" w:hAnsi="Open Sans" w:cs="Open Sans"/>
          <w:b/>
          <w:bCs/>
          <w:sz w:val="24"/>
          <w:szCs w:val="24"/>
        </w:rPr>
        <w:t>Actual</w:t>
      </w:r>
      <w:proofErr w:type="gramEnd"/>
      <w:r w:rsidRPr="004C0FA6">
        <w:rPr>
          <w:rFonts w:ascii="Open Sans" w:hAnsi="Open Sans" w:cs="Open Sans"/>
          <w:b/>
          <w:bCs/>
          <w:sz w:val="24"/>
          <w:szCs w:val="24"/>
        </w:rPr>
        <w:t>:</w:t>
      </w:r>
      <w:r w:rsidRPr="004C0FA6">
        <w:rPr>
          <w:rFonts w:ascii="Open Sans" w:hAnsi="Open Sans" w:cs="Open Sans"/>
          <w:sz w:val="24"/>
          <w:szCs w:val="24"/>
        </w:rPr>
        <w:t xml:space="preserve"> Old value remains</w:t>
      </w:r>
    </w:p>
    <w:p w14:paraId="789C4CC4" w14:textId="77777777" w:rsidR="004C0FA6" w:rsidRPr="004C0FA6" w:rsidRDefault="004C0FA6" w:rsidP="004C0FA6">
      <w:pPr>
        <w:numPr>
          <w:ilvl w:val="0"/>
          <w:numId w:val="34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b/>
          <w:bCs/>
          <w:sz w:val="24"/>
          <w:szCs w:val="24"/>
        </w:rPr>
        <w:t>Severity:</w:t>
      </w:r>
      <w:r w:rsidRPr="004C0FA6">
        <w:rPr>
          <w:rFonts w:ascii="Open Sans" w:hAnsi="Open Sans" w:cs="Open Sans"/>
          <w:sz w:val="24"/>
          <w:szCs w:val="24"/>
        </w:rPr>
        <w:t xml:space="preserve"> High</w:t>
      </w:r>
    </w:p>
    <w:p w14:paraId="1F39E0BC" w14:textId="77777777" w:rsidR="004C0FA6" w:rsidRPr="00705F98" w:rsidRDefault="004C0FA6" w:rsidP="00705F98">
      <w:pPr>
        <w:pStyle w:val="Heading1"/>
        <w:rPr>
          <w:rFonts w:eastAsia="Arial"/>
          <w:color w:val="1F497D" w:themeColor="text2"/>
          <w:sz w:val="36"/>
          <w:szCs w:val="36"/>
        </w:rPr>
      </w:pPr>
      <w:bookmarkStart w:id="13" w:name="_Toc236932192"/>
      <w:r w:rsidRPr="00705F98">
        <w:rPr>
          <w:rFonts w:ascii="Segoe UI Emoji" w:eastAsia="Arial" w:hAnsi="Segoe UI Emoji" w:cs="Segoe UI Emoji"/>
          <w:color w:val="1F497D" w:themeColor="text2"/>
          <w:sz w:val="36"/>
          <w:szCs w:val="36"/>
        </w:rPr>
        <w:t>✅</w:t>
      </w:r>
      <w:r w:rsidRPr="00705F98">
        <w:rPr>
          <w:rFonts w:eastAsia="Arial"/>
          <w:color w:val="1F497D" w:themeColor="text2"/>
          <w:sz w:val="36"/>
          <w:szCs w:val="36"/>
        </w:rPr>
        <w:t xml:space="preserve"> Final QA Checklist</w:t>
      </w:r>
      <w:bookmarkEnd w:id="13"/>
    </w:p>
    <w:tbl>
      <w:tblPr>
        <w:tblStyle w:val="GridTable1Light-Accent1"/>
        <w:tblW w:w="9680" w:type="dxa"/>
        <w:tblLook w:val="04A0" w:firstRow="1" w:lastRow="0" w:firstColumn="1" w:lastColumn="0" w:noHBand="0" w:noVBand="1"/>
      </w:tblPr>
      <w:tblGrid>
        <w:gridCol w:w="6057"/>
        <w:gridCol w:w="2479"/>
        <w:gridCol w:w="1144"/>
      </w:tblGrid>
      <w:tr w:rsidR="004C0FA6" w:rsidRPr="004C0FA6" w14:paraId="1F723772" w14:textId="77777777" w:rsidTr="00705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F4492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Test Case</w:t>
            </w:r>
          </w:p>
        </w:tc>
        <w:tc>
          <w:tcPr>
            <w:tcW w:w="0" w:type="auto"/>
            <w:hideMark/>
          </w:tcPr>
          <w:p w14:paraId="69A65853" w14:textId="77777777" w:rsidR="004C0FA6" w:rsidRPr="004C0FA6" w:rsidRDefault="004C0FA6" w:rsidP="004C0F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2D974657" w14:textId="77777777" w:rsidR="004C0FA6" w:rsidRPr="004C0FA6" w:rsidRDefault="004C0FA6" w:rsidP="004C0F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Status</w:t>
            </w:r>
          </w:p>
        </w:tc>
      </w:tr>
      <w:tr w:rsidR="004C0FA6" w:rsidRPr="004C0FA6" w14:paraId="66AF7D8A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5E0F5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Raw data validated</w:t>
            </w:r>
          </w:p>
        </w:tc>
        <w:tc>
          <w:tcPr>
            <w:tcW w:w="0" w:type="auto"/>
            <w:hideMark/>
          </w:tcPr>
          <w:p w14:paraId="71542152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438F2C9E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59CEEE53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016A8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Feature Store created</w:t>
            </w:r>
          </w:p>
        </w:tc>
        <w:tc>
          <w:tcPr>
            <w:tcW w:w="0" w:type="auto"/>
            <w:hideMark/>
          </w:tcPr>
          <w:p w14:paraId="68223113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02C1A476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67A2AC5C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9CD7A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Raw data matches Feature Store</w:t>
            </w:r>
          </w:p>
        </w:tc>
        <w:tc>
          <w:tcPr>
            <w:tcW w:w="0" w:type="auto"/>
            <w:hideMark/>
          </w:tcPr>
          <w:p w14:paraId="116CC4AC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14C1BDFF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091A97BB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B459F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Feature Store updates after data changes</w:t>
            </w:r>
          </w:p>
        </w:tc>
        <w:tc>
          <w:tcPr>
            <w:tcW w:w="0" w:type="auto"/>
            <w:hideMark/>
          </w:tcPr>
          <w:p w14:paraId="396ADCCC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53A5577F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01C9439C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B8652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Missing values handled</w:t>
            </w:r>
          </w:p>
        </w:tc>
        <w:tc>
          <w:tcPr>
            <w:tcW w:w="0" w:type="auto"/>
            <w:hideMark/>
          </w:tcPr>
          <w:p w14:paraId="729CEA20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08CED4E0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3DB01324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36DEC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Duplicate records detected</w:t>
            </w:r>
          </w:p>
        </w:tc>
        <w:tc>
          <w:tcPr>
            <w:tcW w:w="0" w:type="auto"/>
            <w:hideMark/>
          </w:tcPr>
          <w:p w14:paraId="4D0CBDB1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7CD620AA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461EEBF5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B2FCF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AI model reads Feature Store</w:t>
            </w:r>
          </w:p>
        </w:tc>
        <w:tc>
          <w:tcPr>
            <w:tcW w:w="0" w:type="auto"/>
            <w:hideMark/>
          </w:tcPr>
          <w:p w14:paraId="41C5E8F9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60876AF4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7732F888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EDD43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AI prediction generated</w:t>
            </w:r>
          </w:p>
        </w:tc>
        <w:tc>
          <w:tcPr>
            <w:tcW w:w="0" w:type="auto"/>
            <w:hideMark/>
          </w:tcPr>
          <w:p w14:paraId="0B8B2338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73D2C095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7E8746F4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56287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Prediction changes after feature update</w:t>
            </w:r>
          </w:p>
        </w:tc>
        <w:tc>
          <w:tcPr>
            <w:tcW w:w="0" w:type="auto"/>
            <w:hideMark/>
          </w:tcPr>
          <w:p w14:paraId="2751CF41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0888ADFC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4C0FA6" w:rsidRPr="004C0FA6" w14:paraId="3DFFABD7" w14:textId="77777777" w:rsidTr="00705F98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9F780" w14:textId="77777777" w:rsidR="004C0FA6" w:rsidRPr="004C0FA6" w:rsidRDefault="004C0FA6" w:rsidP="004C0FA6">
            <w:pPr>
              <w:jc w:val="center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Defect documented</w:t>
            </w:r>
          </w:p>
        </w:tc>
        <w:tc>
          <w:tcPr>
            <w:tcW w:w="0" w:type="auto"/>
            <w:hideMark/>
          </w:tcPr>
          <w:p w14:paraId="4758C2E4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Open Sans" w:hAnsi="Open Sans" w:cs="Open Sans"/>
                <w:sz w:val="24"/>
                <w:szCs w:val="24"/>
              </w:rPr>
              <w:t>Pass</w:t>
            </w:r>
          </w:p>
        </w:tc>
        <w:tc>
          <w:tcPr>
            <w:tcW w:w="0" w:type="auto"/>
            <w:hideMark/>
          </w:tcPr>
          <w:p w14:paraId="3339730E" w14:textId="77777777" w:rsidR="004C0FA6" w:rsidRPr="004C0FA6" w:rsidRDefault="004C0FA6" w:rsidP="004C0F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24"/>
                <w:szCs w:val="24"/>
              </w:rPr>
            </w:pPr>
            <w:r w:rsidRPr="004C0FA6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14702316" w14:textId="02CB890D" w:rsidR="004C0FA6" w:rsidRPr="00705F98" w:rsidRDefault="004C0FA6" w:rsidP="00705F98">
      <w:pPr>
        <w:pStyle w:val="Heading1"/>
        <w:rPr>
          <w:rFonts w:ascii="Segoe UI Emoji" w:eastAsia="Arial" w:hAnsi="Segoe UI Emoji" w:cs="Segoe UI Emoji"/>
          <w:color w:val="1F497D" w:themeColor="text2"/>
          <w:sz w:val="36"/>
          <w:szCs w:val="36"/>
        </w:rPr>
      </w:pPr>
      <w:bookmarkStart w:id="14" w:name="_Toc236932193"/>
      <w:r w:rsidRPr="00705F98">
        <w:rPr>
          <w:rFonts w:ascii="Segoe UI Emoji" w:eastAsia="Arial" w:hAnsi="Segoe UI Emoji" w:cs="Segoe UI Emoji"/>
          <w:color w:val="1F497D" w:themeColor="text2"/>
          <w:sz w:val="36"/>
          <w:szCs w:val="36"/>
        </w:rPr>
        <w:t>Learning Outcomes</w:t>
      </w:r>
      <w:bookmarkEnd w:id="14"/>
    </w:p>
    <w:p w14:paraId="2CFEBD83" w14:textId="77777777" w:rsidR="004C0FA6" w:rsidRPr="004C0FA6" w:rsidRDefault="004C0FA6" w:rsidP="004C0FA6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By completing this lab, QA Engineers will:</w:t>
      </w:r>
    </w:p>
    <w:p w14:paraId="43B91F1C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Validate raw input data quality.</w:t>
      </w:r>
    </w:p>
    <w:p w14:paraId="2FEB4AD1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Verify correctness of feature engineering.</w:t>
      </w:r>
    </w:p>
    <w:p w14:paraId="70A1FF00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Detect missing values, duplicates, and update issues.</w:t>
      </w:r>
    </w:p>
    <w:p w14:paraId="11C0A35B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Confirm AI models consume the latest Feature Store.</w:t>
      </w:r>
    </w:p>
    <w:p w14:paraId="26479361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>Validate prediction changes based on feature updates.</w:t>
      </w:r>
    </w:p>
    <w:p w14:paraId="22EDC85B" w14:textId="77777777" w:rsidR="004C0FA6" w:rsidRPr="004C0FA6" w:rsidRDefault="004C0FA6" w:rsidP="004C0FA6">
      <w:pPr>
        <w:numPr>
          <w:ilvl w:val="0"/>
          <w:numId w:val="35"/>
        </w:num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lastRenderedPageBreak/>
        <w:t>Document defects with proper severity and steps.</w:t>
      </w:r>
    </w:p>
    <w:p w14:paraId="172C15EA" w14:textId="77777777" w:rsidR="004C0FA6" w:rsidRPr="004C0FA6" w:rsidRDefault="004C0FA6" w:rsidP="004C0FA6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This mirrors </w:t>
      </w:r>
      <w:r w:rsidRPr="004C0FA6">
        <w:rPr>
          <w:rFonts w:ascii="Open Sans" w:hAnsi="Open Sans" w:cs="Open Sans"/>
          <w:b/>
          <w:bCs/>
          <w:sz w:val="24"/>
          <w:szCs w:val="24"/>
        </w:rPr>
        <w:t>real QA work in MLOps</w:t>
      </w:r>
      <w:r w:rsidRPr="004C0FA6">
        <w:rPr>
          <w:rFonts w:ascii="Open Sans" w:hAnsi="Open Sans" w:cs="Open Sans"/>
          <w:sz w:val="24"/>
          <w:szCs w:val="24"/>
        </w:rPr>
        <w:t xml:space="preserve">: focusing on </w:t>
      </w:r>
      <w:r w:rsidRPr="004C0FA6">
        <w:rPr>
          <w:rFonts w:ascii="Open Sans" w:hAnsi="Open Sans" w:cs="Open Sans"/>
          <w:b/>
          <w:bCs/>
          <w:sz w:val="24"/>
          <w:szCs w:val="24"/>
        </w:rPr>
        <w:t>data validation, feature correctness, AI inputs, and system behavior</w:t>
      </w:r>
      <w:r w:rsidRPr="004C0FA6">
        <w:rPr>
          <w:rFonts w:ascii="Open Sans" w:hAnsi="Open Sans" w:cs="Open Sans"/>
          <w:sz w:val="24"/>
          <w:szCs w:val="24"/>
        </w:rPr>
        <w:t xml:space="preserve"> — not building ML algorithms.</w:t>
      </w:r>
    </w:p>
    <w:p w14:paraId="11517718" w14:textId="77777777" w:rsidR="004C0FA6" w:rsidRPr="004C0FA6" w:rsidRDefault="004C0FA6" w:rsidP="004C0FA6">
      <w:pPr>
        <w:spacing w:before="100" w:beforeAutospacing="1" w:after="100" w:afterAutospacing="1"/>
        <w:rPr>
          <w:rFonts w:ascii="Open Sans" w:hAnsi="Open Sans" w:cs="Open Sans"/>
          <w:sz w:val="24"/>
          <w:szCs w:val="24"/>
        </w:rPr>
      </w:pPr>
      <w:r w:rsidRPr="004C0FA6">
        <w:rPr>
          <w:rFonts w:ascii="Open Sans" w:hAnsi="Open Sans" w:cs="Open Sans"/>
          <w:sz w:val="24"/>
          <w:szCs w:val="24"/>
        </w:rPr>
        <w:t xml:space="preserve">Would you like me to also restructure this into a </w:t>
      </w:r>
      <w:r w:rsidRPr="004C0FA6">
        <w:rPr>
          <w:rFonts w:ascii="Open Sans" w:hAnsi="Open Sans" w:cs="Open Sans"/>
          <w:b/>
          <w:bCs/>
          <w:sz w:val="24"/>
          <w:szCs w:val="24"/>
        </w:rPr>
        <w:t>formal Test Case Document format</w:t>
      </w:r>
      <w:r w:rsidRPr="004C0FA6">
        <w:rPr>
          <w:rFonts w:ascii="Open Sans" w:hAnsi="Open Sans" w:cs="Open Sans"/>
          <w:sz w:val="24"/>
          <w:szCs w:val="24"/>
        </w:rPr>
        <w:t xml:space="preserve"> (with Test ID, Preconditions, Steps, Expected Result) so it looks like a professional QA deliverable? That would make it even closer to how testers present assignments in interviews.</w:t>
      </w:r>
    </w:p>
    <w:p w14:paraId="03AAA753" w14:textId="77777777" w:rsidR="00956816" w:rsidRPr="00956816" w:rsidRDefault="00956816" w:rsidP="004C0FA6"/>
    <w:sectPr w:rsidR="00956816" w:rsidRPr="00956816" w:rsidSect="00205593">
      <w:headerReference w:type="default" r:id="rId11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CE783" w14:textId="77777777" w:rsidR="00A521FF" w:rsidRDefault="00A521FF">
      <w:r>
        <w:separator/>
      </w:r>
    </w:p>
  </w:endnote>
  <w:endnote w:type="continuationSeparator" w:id="0">
    <w:p w14:paraId="5E6AFF70" w14:textId="77777777" w:rsidR="00A521FF" w:rsidRDefault="00A52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B2C37" w14:textId="77777777" w:rsidR="00A521FF" w:rsidRDefault="00A521FF">
      <w:r>
        <w:separator/>
      </w:r>
    </w:p>
  </w:footnote>
  <w:footnote w:type="continuationSeparator" w:id="0">
    <w:p w14:paraId="0AEC3852" w14:textId="77777777" w:rsidR="00A521FF" w:rsidRDefault="00A52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451277" w:rsidRDefault="00451277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058"/>
    <w:multiLevelType w:val="multilevel"/>
    <w:tmpl w:val="3BB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7509D"/>
    <w:multiLevelType w:val="multilevel"/>
    <w:tmpl w:val="BC7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80274"/>
    <w:multiLevelType w:val="multilevel"/>
    <w:tmpl w:val="901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7F19"/>
    <w:multiLevelType w:val="multilevel"/>
    <w:tmpl w:val="4686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D682F"/>
    <w:multiLevelType w:val="multilevel"/>
    <w:tmpl w:val="2BC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82E27"/>
    <w:multiLevelType w:val="multilevel"/>
    <w:tmpl w:val="880E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C62A6"/>
    <w:multiLevelType w:val="multilevel"/>
    <w:tmpl w:val="804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C017E"/>
    <w:multiLevelType w:val="multilevel"/>
    <w:tmpl w:val="BC0C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E2564"/>
    <w:multiLevelType w:val="multilevel"/>
    <w:tmpl w:val="2F2AB832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2B505E5F"/>
    <w:multiLevelType w:val="multilevel"/>
    <w:tmpl w:val="7E3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475FB"/>
    <w:multiLevelType w:val="multilevel"/>
    <w:tmpl w:val="FD0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013D4"/>
    <w:multiLevelType w:val="multilevel"/>
    <w:tmpl w:val="D72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118D4"/>
    <w:multiLevelType w:val="multilevel"/>
    <w:tmpl w:val="625C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A0D14"/>
    <w:multiLevelType w:val="multilevel"/>
    <w:tmpl w:val="F842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35C08"/>
    <w:multiLevelType w:val="multilevel"/>
    <w:tmpl w:val="C14A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045D8"/>
    <w:multiLevelType w:val="multilevel"/>
    <w:tmpl w:val="5A54DC0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F4421C9"/>
    <w:multiLevelType w:val="multilevel"/>
    <w:tmpl w:val="CA3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144AE"/>
    <w:multiLevelType w:val="multilevel"/>
    <w:tmpl w:val="1996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33ADC"/>
    <w:multiLevelType w:val="multilevel"/>
    <w:tmpl w:val="A8E6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C278A"/>
    <w:multiLevelType w:val="multilevel"/>
    <w:tmpl w:val="1EB0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D46FE6"/>
    <w:multiLevelType w:val="multilevel"/>
    <w:tmpl w:val="1CB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F432C0"/>
    <w:multiLevelType w:val="multilevel"/>
    <w:tmpl w:val="77BE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B0D0A"/>
    <w:multiLevelType w:val="multilevel"/>
    <w:tmpl w:val="D61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64B71"/>
    <w:multiLevelType w:val="multilevel"/>
    <w:tmpl w:val="DA9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E3D07"/>
    <w:multiLevelType w:val="multilevel"/>
    <w:tmpl w:val="FC2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41979"/>
    <w:multiLevelType w:val="multilevel"/>
    <w:tmpl w:val="C98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F6FC4"/>
    <w:multiLevelType w:val="multilevel"/>
    <w:tmpl w:val="179A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765975">
    <w:abstractNumId w:val="15"/>
  </w:num>
  <w:num w:numId="2" w16cid:durableId="1888105014">
    <w:abstractNumId w:val="20"/>
  </w:num>
  <w:num w:numId="3" w16cid:durableId="61611997">
    <w:abstractNumId w:val="23"/>
  </w:num>
  <w:num w:numId="4" w16cid:durableId="697202221">
    <w:abstractNumId w:val="7"/>
  </w:num>
  <w:num w:numId="5" w16cid:durableId="973560150">
    <w:abstractNumId w:val="19"/>
  </w:num>
  <w:num w:numId="6" w16cid:durableId="302658041">
    <w:abstractNumId w:val="21"/>
  </w:num>
  <w:num w:numId="7" w16cid:durableId="1586764852">
    <w:abstractNumId w:val="13"/>
  </w:num>
  <w:num w:numId="8" w16cid:durableId="2122872613">
    <w:abstractNumId w:val="14"/>
  </w:num>
  <w:num w:numId="9" w16cid:durableId="1509901455">
    <w:abstractNumId w:val="18"/>
  </w:num>
  <w:num w:numId="10" w16cid:durableId="86850304">
    <w:abstractNumId w:val="3"/>
  </w:num>
  <w:num w:numId="11" w16cid:durableId="391347057">
    <w:abstractNumId w:val="12"/>
  </w:num>
  <w:num w:numId="12" w16cid:durableId="1809125782">
    <w:abstractNumId w:val="8"/>
  </w:num>
  <w:num w:numId="13" w16cid:durableId="17116098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54722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89299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942282">
    <w:abstractNumId w:val="4"/>
  </w:num>
  <w:num w:numId="17" w16cid:durableId="348607837">
    <w:abstractNumId w:val="9"/>
  </w:num>
  <w:num w:numId="18" w16cid:durableId="1381436740">
    <w:abstractNumId w:val="15"/>
  </w:num>
  <w:num w:numId="19" w16cid:durableId="1465080259">
    <w:abstractNumId w:val="15"/>
  </w:num>
  <w:num w:numId="20" w16cid:durableId="1393236894">
    <w:abstractNumId w:val="15"/>
  </w:num>
  <w:num w:numId="21" w16cid:durableId="998466224">
    <w:abstractNumId w:val="15"/>
  </w:num>
  <w:num w:numId="22" w16cid:durableId="1460605191">
    <w:abstractNumId w:val="15"/>
  </w:num>
  <w:num w:numId="23" w16cid:durableId="683284782">
    <w:abstractNumId w:val="26"/>
  </w:num>
  <w:num w:numId="24" w16cid:durableId="1045104499">
    <w:abstractNumId w:val="22"/>
  </w:num>
  <w:num w:numId="25" w16cid:durableId="420685989">
    <w:abstractNumId w:val="11"/>
  </w:num>
  <w:num w:numId="26" w16cid:durableId="1304771708">
    <w:abstractNumId w:val="0"/>
  </w:num>
  <w:num w:numId="27" w16cid:durableId="767234941">
    <w:abstractNumId w:val="10"/>
  </w:num>
  <w:num w:numId="28" w16cid:durableId="467744797">
    <w:abstractNumId w:val="16"/>
  </w:num>
  <w:num w:numId="29" w16cid:durableId="950087329">
    <w:abstractNumId w:val="1"/>
  </w:num>
  <w:num w:numId="30" w16cid:durableId="1978680851">
    <w:abstractNumId w:val="6"/>
  </w:num>
  <w:num w:numId="31" w16cid:durableId="1521434991">
    <w:abstractNumId w:val="5"/>
  </w:num>
  <w:num w:numId="32" w16cid:durableId="1085422105">
    <w:abstractNumId w:val="24"/>
  </w:num>
  <w:num w:numId="33" w16cid:durableId="188421229">
    <w:abstractNumId w:val="2"/>
  </w:num>
  <w:num w:numId="34" w16cid:durableId="1807619410">
    <w:abstractNumId w:val="17"/>
  </w:num>
  <w:num w:numId="35" w16cid:durableId="1827630491">
    <w:abstractNumId w:val="25"/>
  </w:num>
  <w:num w:numId="36" w16cid:durableId="964387297">
    <w:abstractNumId w:val="15"/>
  </w:num>
  <w:num w:numId="37" w16cid:durableId="1452896424">
    <w:abstractNumId w:val="15"/>
  </w:num>
  <w:num w:numId="38" w16cid:durableId="1332444807">
    <w:abstractNumId w:val="15"/>
  </w:num>
  <w:num w:numId="39" w16cid:durableId="1074159285">
    <w:abstractNumId w:val="15"/>
  </w:num>
  <w:num w:numId="40" w16cid:durableId="548802727">
    <w:abstractNumId w:val="15"/>
  </w:num>
  <w:num w:numId="41" w16cid:durableId="443305624">
    <w:abstractNumId w:val="15"/>
  </w:num>
  <w:num w:numId="42" w16cid:durableId="1506553349">
    <w:abstractNumId w:val="15"/>
  </w:num>
  <w:num w:numId="43" w16cid:durableId="629559175">
    <w:abstractNumId w:val="15"/>
  </w:num>
  <w:num w:numId="44" w16cid:durableId="349528795">
    <w:abstractNumId w:val="15"/>
  </w:num>
  <w:num w:numId="45" w16cid:durableId="874854368">
    <w:abstractNumId w:val="15"/>
  </w:num>
  <w:num w:numId="46" w16cid:durableId="302127399">
    <w:abstractNumId w:val="15"/>
  </w:num>
  <w:num w:numId="47" w16cid:durableId="768547353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77"/>
    <w:rsid w:val="000811EA"/>
    <w:rsid w:val="000F4C3E"/>
    <w:rsid w:val="00103B8B"/>
    <w:rsid w:val="00193E21"/>
    <w:rsid w:val="00196AD0"/>
    <w:rsid w:val="001B5905"/>
    <w:rsid w:val="00205593"/>
    <w:rsid w:val="00207A55"/>
    <w:rsid w:val="00224E9A"/>
    <w:rsid w:val="002320F4"/>
    <w:rsid w:val="00374861"/>
    <w:rsid w:val="00375D9D"/>
    <w:rsid w:val="003C34DC"/>
    <w:rsid w:val="003E69F5"/>
    <w:rsid w:val="003F7C99"/>
    <w:rsid w:val="00410911"/>
    <w:rsid w:val="00410C05"/>
    <w:rsid w:val="00425AAD"/>
    <w:rsid w:val="00451277"/>
    <w:rsid w:val="00477D27"/>
    <w:rsid w:val="004973E1"/>
    <w:rsid w:val="004A2231"/>
    <w:rsid w:val="004C0FA6"/>
    <w:rsid w:val="004F0F16"/>
    <w:rsid w:val="00505E1C"/>
    <w:rsid w:val="00546E5C"/>
    <w:rsid w:val="00565992"/>
    <w:rsid w:val="005C2D65"/>
    <w:rsid w:val="006105F8"/>
    <w:rsid w:val="00683D9C"/>
    <w:rsid w:val="006A127D"/>
    <w:rsid w:val="006E795F"/>
    <w:rsid w:val="00703469"/>
    <w:rsid w:val="00705F98"/>
    <w:rsid w:val="007603EA"/>
    <w:rsid w:val="00763D2B"/>
    <w:rsid w:val="00776C70"/>
    <w:rsid w:val="00783ECC"/>
    <w:rsid w:val="007B5B6A"/>
    <w:rsid w:val="007E22C6"/>
    <w:rsid w:val="008368D0"/>
    <w:rsid w:val="00870D6B"/>
    <w:rsid w:val="00900213"/>
    <w:rsid w:val="00924CA5"/>
    <w:rsid w:val="00956816"/>
    <w:rsid w:val="009837B8"/>
    <w:rsid w:val="009D0A0F"/>
    <w:rsid w:val="009F4EF1"/>
    <w:rsid w:val="00A24205"/>
    <w:rsid w:val="00A521FF"/>
    <w:rsid w:val="00A5644D"/>
    <w:rsid w:val="00A9682F"/>
    <w:rsid w:val="00AA1D9B"/>
    <w:rsid w:val="00AA2317"/>
    <w:rsid w:val="00AE7314"/>
    <w:rsid w:val="00B04457"/>
    <w:rsid w:val="00BD6537"/>
    <w:rsid w:val="00C231D7"/>
    <w:rsid w:val="00C32B55"/>
    <w:rsid w:val="00C74483"/>
    <w:rsid w:val="00C909E4"/>
    <w:rsid w:val="00C92CC0"/>
    <w:rsid w:val="00CA628D"/>
    <w:rsid w:val="00CD6681"/>
    <w:rsid w:val="00D30A84"/>
    <w:rsid w:val="00D77844"/>
    <w:rsid w:val="00D77D7C"/>
    <w:rsid w:val="00D979A0"/>
    <w:rsid w:val="00D97E71"/>
    <w:rsid w:val="00DA7993"/>
    <w:rsid w:val="00DC524C"/>
    <w:rsid w:val="00DE239C"/>
    <w:rsid w:val="00E014A7"/>
    <w:rsid w:val="00E01F17"/>
    <w:rsid w:val="00E97B16"/>
    <w:rsid w:val="00EA4E44"/>
    <w:rsid w:val="00ED377E"/>
    <w:rsid w:val="00F7024F"/>
    <w:rsid w:val="00F76923"/>
    <w:rsid w:val="00FA4EA6"/>
    <w:rsid w:val="00FB60FC"/>
    <w:rsid w:val="00FC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4AF9503A"/>
  <w15:docId w15:val="{5CCDF025-B7F1-412F-AB1F-6C68DEB3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0811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1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1EA"/>
    <w:rPr>
      <w:rFonts w:ascii="Courier New" w:hAnsi="Courier New" w:cs="Courier New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811E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D66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4CA5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3F7C9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1387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0772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267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6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7691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7450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7958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44512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2840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84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64864-DC68-4DE8-859A-0FA311F7B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Info Desk</cp:lastModifiedBy>
  <cp:revision>7</cp:revision>
  <dcterms:created xsi:type="dcterms:W3CDTF">2026-08-06T11:58:00Z</dcterms:created>
  <dcterms:modified xsi:type="dcterms:W3CDTF">2026-08-06T12:39:00Z</dcterms:modified>
</cp:coreProperties>
</file>