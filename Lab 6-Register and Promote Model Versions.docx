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77777777" w:rsidR="00451277" w:rsidRPr="003F7C99" w:rsidRDefault="00000000">
      <w:pPr>
        <w:spacing w:line="140" w:lineRule="exact"/>
        <w:rPr>
          <w:rFonts w:asciiTheme="minorHAnsi" w:hAnsiTheme="minorHAnsi" w:cstheme="minorHAnsi"/>
          <w:sz w:val="14"/>
          <w:szCs w:val="14"/>
        </w:rPr>
      </w:pPr>
      <w:r>
        <w:rPr>
          <w:rFonts w:asciiTheme="minorHAnsi" w:hAnsiTheme="minorHAnsi" w:cstheme="minorHAnsi"/>
        </w:rPr>
        <w:pict w14:anchorId="1C188838">
          <v:group id="_x0000_s2063" style="position:absolute;margin-left:1.5pt;margin-top:81.8pt;width:593.8pt;height:439.95pt;z-index:-251658240;mso-position-horizontal-relative:page;mso-position-vertical-relative:page" coordorigin="30,1636" coordsize="11876,87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style="position:absolute;left:30;top:1636;width:11876;height:4467">
              <v:imagedata r:id="rId8" o:title=""/>
            </v:shape>
            <v:shape id="_x0000_s2066" style="position:absolute;left:7441;top:5469;width:4185;height:101" coordorigin="7441,5469" coordsize="4185,101" path="m7441,5570r4185,l11626,5469r-4185,l7441,5570xe" fillcolor="#006fc0" stroked="f">
              <v:path arrowok="t"/>
            </v:shape>
            <v:shape id="_x0000_s2065" style="position:absolute;left:7366;top:5917;width:4151;height:4508" coordorigin="7366,5917" coordsize="4151,4508" path="m7366,10425r4151,l11517,5917r-4151,l7366,10425xe" fillcolor="#096cbc" stroked="f">
              <v:path arrowok="t"/>
            </v:shape>
            <v:shape id="_x0000_s2064" type="#_x0000_t75" style="position:absolute;left:7380;top:6221;width:4121;height:3830">
              <v:imagedata r:id="rId9" o:title=""/>
            </v:shape>
            <w10:wrap anchorx="page" anchory="page"/>
          </v:group>
        </w:pict>
      </w:r>
    </w:p>
    <w:p w14:paraId="77E2958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A9059E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4E2053D" w14:textId="3DAD139F" w:rsidR="00451277" w:rsidRPr="003F7C99" w:rsidRDefault="003F7C99" w:rsidP="00832C6F">
      <w:pPr>
        <w:spacing w:line="540" w:lineRule="exact"/>
        <w:ind w:left="334" w:right="369"/>
        <w:jc w:val="center"/>
        <w:rPr>
          <w:rFonts w:asciiTheme="minorHAnsi" w:hAnsiTheme="minorHAnsi" w:cstheme="minorHAnsi"/>
        </w:rPr>
      </w:pPr>
      <w:proofErr w:type="gramStart"/>
      <w:r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Activity </w:t>
      </w:r>
      <w:r w:rsidR="006E795F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 Manual</w:t>
      </w:r>
      <w:proofErr w:type="gramEnd"/>
      <w:r w:rsidR="006E795F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- </w:t>
      </w:r>
      <w:r w:rsidR="00832C6F" w:rsidRPr="00832C6F">
        <w:rPr>
          <w:rFonts w:asciiTheme="minorHAnsi" w:eastAsia="Arial" w:hAnsiTheme="minorHAnsi" w:cstheme="minorHAnsi"/>
          <w:b/>
          <w:position w:val="-1"/>
          <w:sz w:val="48"/>
          <w:szCs w:val="48"/>
        </w:rPr>
        <w:t>Register and Promote Model Versions</w:t>
      </w:r>
    </w:p>
    <w:p w14:paraId="6DEFB04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4A79B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72B7CB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A5BD37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CC6069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E9B705C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C327FEB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862360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BECA2F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45F56A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88BF586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C56D9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E838C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9D6056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29915BB" w14:textId="77777777" w:rsidR="00451277" w:rsidRPr="003F7C99" w:rsidRDefault="00451277">
      <w:pPr>
        <w:spacing w:before="17" w:line="260" w:lineRule="exact"/>
        <w:rPr>
          <w:rFonts w:asciiTheme="minorHAnsi" w:hAnsiTheme="minorHAnsi" w:cstheme="minorHAnsi"/>
          <w:sz w:val="26"/>
          <w:szCs w:val="26"/>
        </w:rPr>
      </w:pPr>
    </w:p>
    <w:p w14:paraId="05E38951" w14:textId="6F0CAA3D" w:rsidR="00451277" w:rsidRPr="003F7C99" w:rsidRDefault="006E795F">
      <w:pPr>
        <w:spacing w:before="34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for</w:t>
      </w:r>
      <w:r w:rsidRPr="003F7C99">
        <w:rPr>
          <w:rFonts w:asciiTheme="minorHAnsi" w:eastAsia="Arial" w:hAnsiTheme="minorHAnsi" w:cstheme="minorHAnsi"/>
          <w:color w:val="FFFFFF"/>
          <w:w w:val="99"/>
        </w:rPr>
        <w:t>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</w:p>
    <w:p w14:paraId="0517AEDD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789BFDDE" w14:textId="4B48C9F9" w:rsidR="00451277" w:rsidRPr="003F7C99" w:rsidRDefault="006E795F">
      <w:pPr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Date: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18</w:t>
      </w:r>
      <w:proofErr w:type="spellStart"/>
      <w:proofErr w:type="gramStart"/>
      <w:r w:rsidRPr="003F7C99">
        <w:rPr>
          <w:rFonts w:asciiTheme="minorHAnsi" w:eastAsia="Arial" w:hAnsiTheme="minorHAnsi" w:cstheme="minorHAnsi"/>
          <w:color w:val="FFFFFF"/>
          <w:w w:val="99"/>
          <w:position w:val="6"/>
          <w:sz w:val="13"/>
          <w:szCs w:val="13"/>
        </w:rPr>
        <w:t>th</w:t>
      </w:r>
      <w:proofErr w:type="spellEnd"/>
      <w:r w:rsidRPr="003F7C99">
        <w:rPr>
          <w:rFonts w:asciiTheme="minorHAnsi" w:eastAsia="Arial" w:hAnsiTheme="minorHAnsi" w:cstheme="minorHAnsi"/>
          <w:color w:val="FFFFFF"/>
          <w:position w:val="6"/>
          <w:sz w:val="13"/>
          <w:szCs w:val="13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Nov</w:t>
      </w:r>
      <w:proofErr w:type="gramEnd"/>
      <w:r w:rsidRPr="003F7C99">
        <w:rPr>
          <w:rFonts w:asciiTheme="minorHAnsi" w:eastAsia="Arial" w:hAnsiTheme="minorHAnsi" w:cstheme="minorHAnsi"/>
          <w:color w:val="FFFFFF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20</w:t>
      </w:r>
      <w:r w:rsidR="00683D9C" w:rsidRPr="003F7C99">
        <w:rPr>
          <w:rFonts w:asciiTheme="minorHAnsi" w:eastAsia="Arial" w:hAnsiTheme="minorHAnsi" w:cstheme="minorHAnsi"/>
          <w:color w:val="FFFFFF"/>
          <w:w w:val="99"/>
        </w:rPr>
        <w:t>2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5</w:t>
      </w:r>
    </w:p>
    <w:p w14:paraId="13672696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408CD3F6" w14:textId="77777777" w:rsidR="002320F4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by: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</w:p>
    <w:p w14:paraId="7740028F" w14:textId="3BFFCEBB" w:rsidR="00451277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Name: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Lab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 xml:space="preserve">Manual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Number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MLOps</w:t>
      </w:r>
    </w:p>
    <w:p w14:paraId="6DAF1F62" w14:textId="77777777" w:rsidR="00451277" w:rsidRPr="003F7C99" w:rsidRDefault="006E795F">
      <w:pPr>
        <w:spacing w:before="5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Contributor:</w:t>
      </w:r>
    </w:p>
    <w:p w14:paraId="7253E11E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18CB885E" w14:textId="77777777" w:rsidR="00451277" w:rsidRPr="003F7C99" w:rsidRDefault="00451277">
      <w:pPr>
        <w:spacing w:before="2" w:line="100" w:lineRule="exact"/>
        <w:rPr>
          <w:rFonts w:asciiTheme="minorHAnsi" w:hAnsiTheme="minorHAnsi" w:cstheme="minorHAnsi"/>
          <w:sz w:val="10"/>
          <w:szCs w:val="10"/>
        </w:rPr>
      </w:pPr>
    </w:p>
    <w:p w14:paraId="533B438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39A99E4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D0E7F5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039143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8C8439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5D5BC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3B2AFA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90A605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E1F5B1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3F6B86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B0D3DF5" w14:textId="7272D43B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A44D425" w14:textId="7D8B5AE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2AD9A8" w14:textId="14ECF38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14822D1" w14:textId="276C876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0993BF09" w14:textId="0414615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E7DCE4" w14:textId="0611E1D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77117B65" w14:textId="74B7DBC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4C777EDE" w14:textId="1F4AE431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20E19A" w14:textId="637B947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6FB193C" w14:textId="3A03C64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DDA3D1A" w14:textId="7866E7D5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ED8CAF8" w14:textId="7DEF57D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209EBCF" w14:textId="31A8453C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F74CAE4" w14:textId="5E985A3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5CA5544" w14:textId="0E35BE4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ED1D348" w14:textId="12A3460E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C332D9" w14:textId="0782654F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0753D33" w14:textId="1CB99B8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906742" w14:textId="77777777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0EA11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47CFD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742267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4FC98E33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0261098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621D6BCC" w14:textId="77777777" w:rsidR="00451277" w:rsidRPr="003F7C99" w:rsidRDefault="00451277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A01A25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BBD721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sdt>
      <w:sdtPr>
        <w:rPr>
          <w:rFonts w:asciiTheme="minorHAnsi" w:eastAsia="Times New Roman" w:hAnsiTheme="minorHAnsi" w:cstheme="minorHAnsi"/>
          <w:color w:val="auto"/>
          <w:sz w:val="20"/>
          <w:szCs w:val="20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3F7C99" w:rsidRDefault="00F7024F">
          <w:pPr>
            <w:pStyle w:val="TOCHeading"/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</w:rPr>
            <w:t>Contents</w:t>
          </w:r>
        </w:p>
        <w:p w14:paraId="797E3464" w14:textId="782C7178" w:rsidR="00E563B5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F7C99">
            <w:rPr>
              <w:rFonts w:cstheme="minorHAnsi"/>
              <w:b/>
              <w:bCs/>
              <w:noProof/>
            </w:rPr>
            <w:fldChar w:fldCharType="begin"/>
          </w:r>
          <w:r w:rsidRPr="003F7C99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3F7C99">
            <w:rPr>
              <w:rFonts w:cstheme="minorHAnsi"/>
              <w:b/>
              <w:bCs/>
              <w:noProof/>
            </w:rPr>
            <w:fldChar w:fldCharType="separate"/>
          </w:r>
          <w:hyperlink w:anchor="_Toc237383245" w:history="1">
            <w:r w:rsidR="00E563B5" w:rsidRPr="004363FD">
              <w:rPr>
                <w:rStyle w:val="Hyperlink"/>
                <w:rFonts w:eastAsia="Arial"/>
                <w:noProof/>
              </w:rPr>
              <w:t>1.</w:t>
            </w:r>
            <w:r w:rsidR="00E563B5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563B5" w:rsidRPr="004363FD">
              <w:rPr>
                <w:rStyle w:val="Hyperlink"/>
                <w:rFonts w:eastAsia="Arial"/>
                <w:noProof/>
              </w:rPr>
              <w:t>Lab Objective</w:t>
            </w:r>
            <w:r w:rsidR="00E563B5">
              <w:rPr>
                <w:noProof/>
                <w:webHidden/>
              </w:rPr>
              <w:tab/>
            </w:r>
            <w:r w:rsidR="00E563B5">
              <w:rPr>
                <w:noProof/>
                <w:webHidden/>
              </w:rPr>
              <w:fldChar w:fldCharType="begin"/>
            </w:r>
            <w:r w:rsidR="00E563B5">
              <w:rPr>
                <w:noProof/>
                <w:webHidden/>
              </w:rPr>
              <w:instrText xml:space="preserve"> PAGEREF _Toc237383245 \h </w:instrText>
            </w:r>
            <w:r w:rsidR="00E563B5">
              <w:rPr>
                <w:noProof/>
                <w:webHidden/>
              </w:rPr>
            </w:r>
            <w:r w:rsidR="00E563B5">
              <w:rPr>
                <w:noProof/>
                <w:webHidden/>
              </w:rPr>
              <w:fldChar w:fldCharType="separate"/>
            </w:r>
            <w:r w:rsidR="00E563B5">
              <w:rPr>
                <w:noProof/>
                <w:webHidden/>
              </w:rPr>
              <w:t>3</w:t>
            </w:r>
            <w:r w:rsidR="00E563B5">
              <w:rPr>
                <w:noProof/>
                <w:webHidden/>
              </w:rPr>
              <w:fldChar w:fldCharType="end"/>
            </w:r>
          </w:hyperlink>
        </w:p>
        <w:p w14:paraId="79ACCFBE" w14:textId="0587E850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46" w:history="1">
            <w:r w:rsidRPr="004363FD">
              <w:rPr>
                <w:rStyle w:val="Hyperlink"/>
                <w:rFonts w:eastAsia="Arial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Lab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AB01E" w14:textId="621444DD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47" w:history="1">
            <w:r w:rsidRPr="004363FD">
              <w:rPr>
                <w:rStyle w:val="Hyperlink"/>
                <w:rFonts w:eastAsia="Arial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1 – Verify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7818" w14:textId="068341D2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48" w:history="1">
            <w:r w:rsidRPr="004363FD">
              <w:rPr>
                <w:rStyle w:val="Hyperlink"/>
                <w:rFonts w:eastAsia="Arial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1B – Billing_data.csv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FAAC" w14:textId="0B15FF37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49" w:history="1">
            <w:r w:rsidRPr="004363FD">
              <w:rPr>
                <w:rStyle w:val="Hyperlink"/>
                <w:rFonts w:eastAsia="Arial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1B – Create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77D0A" w14:textId="417DCD5D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0" w:history="1">
            <w:r w:rsidRPr="004363FD">
              <w:rPr>
                <w:rStyle w:val="Hyperlink"/>
                <w:rFonts w:eastAsia="Arial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2 –train_model.py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B955" w14:textId="2CF7443F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1" w:history="1">
            <w:r w:rsidRPr="004363FD">
              <w:rPr>
                <w:rStyle w:val="Hyperlink"/>
                <w:rFonts w:eastAsia="Arial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3 – Execute the Training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BD69" w14:textId="56DB4B28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2" w:history="1">
            <w:r w:rsidRPr="004363FD">
              <w:rPr>
                <w:rStyle w:val="Hyperlink"/>
                <w:rFonts w:eastAsia="Arial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4 – Verify the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1C37" w14:textId="4D9E4602" w:rsidR="00E563B5" w:rsidRDefault="00E563B5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3" w:history="1">
            <w:r w:rsidRPr="004363FD">
              <w:rPr>
                <w:rStyle w:val="Hyperlink"/>
                <w:rFonts w:eastAsia="Arial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5 – Start MLflow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573B" w14:textId="662D1F9B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4" w:history="1">
            <w:r w:rsidRPr="004363FD">
              <w:rPr>
                <w:rStyle w:val="Hyperlink"/>
                <w:rFonts w:eastAsia="Arial"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6 – Create register_model.py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1F78" w14:textId="00477283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5" w:history="1">
            <w:r w:rsidRPr="004363FD">
              <w:rPr>
                <w:rStyle w:val="Hyperlink"/>
                <w:rFonts w:eastAsia="Arial"/>
                <w:noProof/>
              </w:rPr>
              <w:t>11.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7 – Execute register_model.py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F871" w14:textId="44A0E407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6" w:history="1">
            <w:r w:rsidRPr="004363FD">
              <w:rPr>
                <w:rStyle w:val="Hyperlink"/>
                <w:rFonts w:eastAsia="Arial"/>
                <w:noProof/>
              </w:rPr>
              <w:t>12.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8 – Open MLflow Model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5C339" w14:textId="438BEEF3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7" w:history="1">
            <w:r w:rsidRPr="004363FD">
              <w:rPr>
                <w:rStyle w:val="Hyperlink"/>
                <w:rFonts w:eastAsia="Arial"/>
                <w:noProof/>
              </w:rPr>
              <w:t>13.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9 – Promote to Staging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0FB8" w14:textId="35806420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8" w:history="1">
            <w:r w:rsidRPr="004363FD">
              <w:rPr>
                <w:rStyle w:val="Hyperlink"/>
                <w:rFonts w:eastAsia="Arial"/>
                <w:noProof/>
              </w:rPr>
              <w:t>14.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10 – Promote to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A72F" w14:textId="72808BC0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59" w:history="1">
            <w:r w:rsidRPr="004363FD">
              <w:rPr>
                <w:rStyle w:val="Hyperlink"/>
                <w:rFonts w:eastAsia="Arial"/>
                <w:noProof/>
              </w:rPr>
              <w:t>15.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11 – Create a New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AFC3" w14:textId="2DA127FA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60" w:history="1">
            <w:r w:rsidRPr="004363FD">
              <w:rPr>
                <w:rStyle w:val="Hyperlink"/>
                <w:rFonts w:eastAsia="Arial"/>
                <w:noProof/>
              </w:rPr>
              <w:t>16.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Step 12 – Promote Version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F7EB7" w14:textId="595B02AE" w:rsidR="00E563B5" w:rsidRDefault="00E563B5">
          <w:pPr>
            <w:pStyle w:val="TOC1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383261" w:history="1">
            <w:r w:rsidRPr="004363FD">
              <w:rPr>
                <w:rStyle w:val="Hyperlink"/>
                <w:rFonts w:eastAsia="Arial"/>
                <w:noProof/>
              </w:rPr>
              <w:t>17.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363FD">
              <w:rPr>
                <w:rStyle w:val="Hyperlink"/>
                <w:rFonts w:eastAsia="Arial"/>
                <w:noProof/>
              </w:rPr>
              <w:t>Lab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7D2D1921" w:rsidR="00F7024F" w:rsidRPr="003F7C99" w:rsidRDefault="00F7024F">
          <w:pPr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DCDD23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05576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5D2D8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8A6818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C523A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60CF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5D5D1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5CA108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E7FF2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634504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F8E78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AD7B65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07AB7D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EEC831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26DA8C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3EFAB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C9E164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7C9DE5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627D3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B69FB1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D1D0C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4464E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9E095C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7DE467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542EB6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34E690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220D0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FFAAB7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900E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78844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C7F89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983B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2E9EF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D948BC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2813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48BE94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81FC4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B8DAD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5AFF47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A4195C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11CB1F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4E4182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D7ED48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5AC026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2E50E9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6CD91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2D24B4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9683C8" w14:textId="77777777" w:rsidR="009F4EF1" w:rsidRPr="003F7C99" w:rsidRDefault="009F4EF1">
      <w:pPr>
        <w:spacing w:before="5" w:line="180" w:lineRule="exact"/>
        <w:rPr>
          <w:rFonts w:ascii="Open Sans" w:hAnsi="Open Sans" w:cs="Open Sans"/>
          <w:sz w:val="24"/>
          <w:szCs w:val="24"/>
        </w:rPr>
      </w:pPr>
    </w:p>
    <w:p w14:paraId="4E5FB422" w14:textId="77777777" w:rsidR="00832C6F" w:rsidRDefault="00832C6F" w:rsidP="00832C6F"/>
    <w:p w14:paraId="6B35C29E" w14:textId="77777777" w:rsidR="00832C6F" w:rsidRPr="00832C6F" w:rsidRDefault="00832C6F" w:rsidP="00832C6F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0" w:name="_Toc237383245"/>
      <w:r w:rsidRPr="00832C6F">
        <w:rPr>
          <w:rFonts w:eastAsia="Arial"/>
          <w:color w:val="1F497D" w:themeColor="text2"/>
          <w:sz w:val="36"/>
          <w:szCs w:val="36"/>
        </w:rPr>
        <w:t>Lab Objective</w:t>
      </w:r>
      <w:bookmarkEnd w:id="0"/>
    </w:p>
    <w:p w14:paraId="08781DDD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In this lab, you will learn how to:</w:t>
      </w:r>
    </w:p>
    <w:p w14:paraId="031E6182" w14:textId="77777777" w:rsidR="00832C6F" w:rsidRPr="00832C6F" w:rsidRDefault="00832C6F">
      <w:pPr>
        <w:numPr>
          <w:ilvl w:val="0"/>
          <w:numId w:val="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Train an AI model</w:t>
      </w:r>
    </w:p>
    <w:p w14:paraId="3F8F70DF" w14:textId="77777777" w:rsidR="00832C6F" w:rsidRPr="00832C6F" w:rsidRDefault="00832C6F">
      <w:pPr>
        <w:numPr>
          <w:ilvl w:val="0"/>
          <w:numId w:val="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Save the trained model</w:t>
      </w:r>
    </w:p>
    <w:p w14:paraId="7CEA0123" w14:textId="77777777" w:rsidR="00832C6F" w:rsidRPr="00832C6F" w:rsidRDefault="00832C6F">
      <w:pPr>
        <w:numPr>
          <w:ilvl w:val="0"/>
          <w:numId w:val="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 xml:space="preserve">Register the model in </w:t>
      </w:r>
      <w:proofErr w:type="spellStart"/>
      <w:r w:rsidRPr="00832C6F">
        <w:rPr>
          <w:rFonts w:ascii="Open Sans" w:hAnsi="Open Sans" w:cs="Open Sans"/>
          <w:sz w:val="24"/>
          <w:szCs w:val="24"/>
        </w:rPr>
        <w:t>MLflow</w:t>
      </w:r>
      <w:proofErr w:type="spellEnd"/>
    </w:p>
    <w:p w14:paraId="383AA2A9" w14:textId="77777777" w:rsidR="00832C6F" w:rsidRPr="00832C6F" w:rsidRDefault="00832C6F">
      <w:pPr>
        <w:numPr>
          <w:ilvl w:val="0"/>
          <w:numId w:val="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Create model versions</w:t>
      </w:r>
    </w:p>
    <w:p w14:paraId="3C7F0C7B" w14:textId="77777777" w:rsidR="00832C6F" w:rsidRPr="00832C6F" w:rsidRDefault="00832C6F">
      <w:pPr>
        <w:numPr>
          <w:ilvl w:val="0"/>
          <w:numId w:val="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 xml:space="preserve">Promote the model to </w:t>
      </w:r>
      <w:r w:rsidRPr="00832C6F">
        <w:rPr>
          <w:rFonts w:ascii="Open Sans" w:hAnsi="Open Sans" w:cs="Open Sans"/>
          <w:b/>
          <w:bCs/>
          <w:sz w:val="24"/>
          <w:szCs w:val="24"/>
        </w:rPr>
        <w:t>Staging</w:t>
      </w:r>
    </w:p>
    <w:p w14:paraId="710E916A" w14:textId="77777777" w:rsidR="00832C6F" w:rsidRPr="00832C6F" w:rsidRDefault="00832C6F">
      <w:pPr>
        <w:numPr>
          <w:ilvl w:val="0"/>
          <w:numId w:val="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 xml:space="preserve">Promote the model to </w:t>
      </w:r>
      <w:r w:rsidRPr="00832C6F">
        <w:rPr>
          <w:rFonts w:ascii="Open Sans" w:hAnsi="Open Sans" w:cs="Open Sans"/>
          <w:b/>
          <w:bCs/>
          <w:sz w:val="24"/>
          <w:szCs w:val="24"/>
        </w:rPr>
        <w:t>Production</w:t>
      </w:r>
    </w:p>
    <w:p w14:paraId="56ED7B54" w14:textId="6A578F2B" w:rsidR="00832C6F" w:rsidRDefault="00832C6F" w:rsidP="00832C6F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" w:name="_Toc237383246"/>
      <w:r w:rsidRPr="00832C6F">
        <w:rPr>
          <w:rFonts w:eastAsia="Arial"/>
          <w:color w:val="1F497D" w:themeColor="text2"/>
          <w:sz w:val="36"/>
          <w:szCs w:val="36"/>
        </w:rPr>
        <w:t>Lab Architecture</w:t>
      </w:r>
      <w:bookmarkEnd w:id="1"/>
    </w:p>
    <w:p w14:paraId="256965F3" w14:textId="03F5EFC9" w:rsidR="00832C6F" w:rsidRPr="00832C6F" w:rsidRDefault="00832C6F" w:rsidP="00832C6F">
      <w:r w:rsidRPr="00832C6F">
        <w:rPr>
          <w:noProof/>
        </w:rPr>
        <w:drawing>
          <wp:inline distT="0" distB="0" distL="0" distR="0" wp14:anchorId="0CFCB190" wp14:editId="553495FC">
            <wp:extent cx="1866996" cy="2883048"/>
            <wp:effectExtent l="0" t="0" r="0" b="0"/>
            <wp:docPr id="197740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0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DCE5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2" w:name="_Toc237383247"/>
      <w:r w:rsidRPr="00E92564">
        <w:rPr>
          <w:rFonts w:eastAsia="Arial"/>
          <w:color w:val="1F497D" w:themeColor="text2"/>
          <w:sz w:val="36"/>
          <w:szCs w:val="36"/>
        </w:rPr>
        <w:t>Step 1 – Verify Project Structure</w:t>
      </w:r>
      <w:bookmarkEnd w:id="2"/>
    </w:p>
    <w:p w14:paraId="6C372D0F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Before training the AI model, verify that the project structure is correct.</w:t>
      </w:r>
    </w:p>
    <w:p w14:paraId="1BC8798F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Folder Structure</w:t>
      </w:r>
    </w:p>
    <w:p w14:paraId="2DD903C6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b/>
          <w:bCs/>
          <w:sz w:val="24"/>
          <w:szCs w:val="24"/>
        </w:rPr>
      </w:pPr>
      <w:r w:rsidRPr="00832C6F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17AF243B" wp14:editId="350DB2EB">
            <wp:extent cx="2273417" cy="1873346"/>
            <wp:effectExtent l="0" t="0" r="0" b="0"/>
            <wp:docPr id="5056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1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0A2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b/>
          <w:bCs/>
          <w:sz w:val="24"/>
          <w:szCs w:val="24"/>
        </w:rPr>
      </w:pPr>
    </w:p>
    <w:p w14:paraId="7D1FF2A8" w14:textId="797282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Verify: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Open Sans" w:hAnsi="Open Sans" w:cs="Open Sans"/>
        </w:rPr>
        <w:t>customer_features.csv</w:t>
      </w:r>
      <w:r w:rsidRPr="00832C6F">
        <w:rPr>
          <w:rFonts w:ascii="Open Sans" w:hAnsi="Open Sans" w:cs="Open Sans"/>
          <w:sz w:val="24"/>
          <w:szCs w:val="24"/>
        </w:rPr>
        <w:t xml:space="preserve"> exists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Open Sans" w:hAnsi="Open Sans" w:cs="Open Sans"/>
        </w:rPr>
        <w:t>models</w:t>
      </w:r>
      <w:r w:rsidRPr="00832C6F">
        <w:rPr>
          <w:rFonts w:ascii="Open Sans" w:hAnsi="Open Sans" w:cs="Open Sans"/>
          <w:sz w:val="24"/>
          <w:szCs w:val="24"/>
        </w:rPr>
        <w:t xml:space="preserve"> folder exists</w:t>
      </w:r>
    </w:p>
    <w:p w14:paraId="50839574" w14:textId="77777777" w:rsidR="00DC6277" w:rsidRDefault="00DC6277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</w:p>
    <w:p w14:paraId="5DA03B2F" w14:textId="7E2CE70E" w:rsidR="00DC6277" w:rsidRPr="00E92564" w:rsidRDefault="00DC6277" w:rsidP="00DC6277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3" w:name="_Toc237383248"/>
      <w:r w:rsidRPr="00E92564">
        <w:rPr>
          <w:rFonts w:eastAsia="Arial"/>
          <w:color w:val="1F497D" w:themeColor="text2"/>
          <w:sz w:val="36"/>
          <w:szCs w:val="36"/>
        </w:rPr>
        <w:t>Step 1</w:t>
      </w:r>
      <w:r>
        <w:rPr>
          <w:rFonts w:eastAsia="Arial"/>
          <w:color w:val="1F497D" w:themeColor="text2"/>
          <w:sz w:val="36"/>
          <w:szCs w:val="36"/>
        </w:rPr>
        <w:t>B</w:t>
      </w:r>
      <w:r w:rsidRPr="00E92564">
        <w:rPr>
          <w:rFonts w:eastAsia="Arial"/>
          <w:color w:val="1F497D" w:themeColor="text2"/>
          <w:sz w:val="36"/>
          <w:szCs w:val="36"/>
        </w:rPr>
        <w:t xml:space="preserve"> – </w:t>
      </w:r>
      <w:r>
        <w:rPr>
          <w:rFonts w:eastAsia="Arial"/>
          <w:color w:val="1F497D" w:themeColor="text2"/>
          <w:sz w:val="36"/>
          <w:szCs w:val="36"/>
        </w:rPr>
        <w:t>Billing_data.csv</w:t>
      </w:r>
      <w:bookmarkEnd w:id="3"/>
    </w:p>
    <w:p w14:paraId="7A0CF1AC" w14:textId="77777777" w:rsidR="00DC6277" w:rsidRDefault="00DC6277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</w:p>
    <w:p w14:paraId="1CAAC738" w14:textId="6DD49A7E" w:rsidR="00DC6277" w:rsidRDefault="00DC6277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DC6277">
        <w:rPr>
          <w:rFonts w:ascii="Open Sans" w:hAnsi="Open Sans" w:cs="Open Sans"/>
          <w:sz w:val="24"/>
          <w:szCs w:val="24"/>
        </w:rPr>
        <w:drawing>
          <wp:inline distT="0" distB="0" distL="0" distR="0" wp14:anchorId="1037B555" wp14:editId="44344489">
            <wp:extent cx="3568883" cy="1949550"/>
            <wp:effectExtent l="0" t="0" r="0" b="0"/>
            <wp:docPr id="5698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8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0797" w14:textId="6F45EBBB" w:rsidR="00DC6277" w:rsidRDefault="00DC6277" w:rsidP="00DC6277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4" w:name="_Toc237383249"/>
      <w:r w:rsidRPr="00E92564">
        <w:rPr>
          <w:rFonts w:eastAsia="Arial"/>
          <w:color w:val="1F497D" w:themeColor="text2"/>
          <w:sz w:val="36"/>
          <w:szCs w:val="36"/>
        </w:rPr>
        <w:t>Step 1</w:t>
      </w:r>
      <w:r>
        <w:rPr>
          <w:rFonts w:eastAsia="Arial"/>
          <w:color w:val="1F497D" w:themeColor="text2"/>
          <w:sz w:val="36"/>
          <w:szCs w:val="36"/>
        </w:rPr>
        <w:t>B</w:t>
      </w:r>
      <w:r w:rsidRPr="00E92564">
        <w:rPr>
          <w:rFonts w:eastAsia="Arial"/>
          <w:color w:val="1F497D" w:themeColor="text2"/>
          <w:sz w:val="36"/>
          <w:szCs w:val="36"/>
        </w:rPr>
        <w:t xml:space="preserve"> – </w:t>
      </w:r>
      <w:r>
        <w:rPr>
          <w:rFonts w:eastAsia="Arial"/>
          <w:color w:val="1F497D" w:themeColor="text2"/>
          <w:sz w:val="36"/>
          <w:szCs w:val="36"/>
        </w:rPr>
        <w:t>Create Feature</w:t>
      </w:r>
      <w:bookmarkEnd w:id="4"/>
      <w:r>
        <w:rPr>
          <w:rFonts w:eastAsia="Arial"/>
          <w:color w:val="1F497D" w:themeColor="text2"/>
          <w:sz w:val="36"/>
          <w:szCs w:val="36"/>
        </w:rPr>
        <w:t xml:space="preserve"> </w:t>
      </w:r>
    </w:p>
    <w:p w14:paraId="7C0E14E0" w14:textId="7D2AC43C" w:rsidR="00DC6277" w:rsidRPr="00DC6277" w:rsidRDefault="00DC6277" w:rsidP="00DC6277">
      <w:pPr>
        <w:rPr>
          <w:rFonts w:ascii="Open Sans" w:hAnsi="Open Sans" w:cs="Open Sans"/>
          <w:b/>
          <w:bCs/>
          <w:color w:val="EE0000"/>
          <w:sz w:val="32"/>
          <w:szCs w:val="32"/>
        </w:rPr>
      </w:pPr>
      <w:r w:rsidRPr="00DC6277">
        <w:rPr>
          <w:rFonts w:ascii="Open Sans" w:hAnsi="Open Sans" w:cs="Open Sans"/>
          <w:b/>
          <w:bCs/>
          <w:color w:val="EE0000"/>
          <w:sz w:val="32"/>
          <w:szCs w:val="32"/>
        </w:rPr>
        <w:t>create_features.py</w:t>
      </w:r>
    </w:p>
    <w:p w14:paraId="31A43604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Import the Pandas library</w:t>
      </w:r>
    </w:p>
    <w:p w14:paraId="03B9059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import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4EC9B0"/>
          <w:sz w:val="21"/>
          <w:szCs w:val="21"/>
        </w:rPr>
        <w:t>pandas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C586C0"/>
          <w:sz w:val="21"/>
          <w:szCs w:val="21"/>
        </w:rPr>
        <w:t>as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4EC9B0"/>
          <w:sz w:val="21"/>
          <w:szCs w:val="21"/>
        </w:rPr>
        <w:t>pd</w:t>
      </w:r>
    </w:p>
    <w:p w14:paraId="6C18D017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EF3F8D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Read the Vodafone billing dataset</w:t>
      </w:r>
    </w:p>
    <w:p w14:paraId="409D4A8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C6277">
        <w:rPr>
          <w:rFonts w:ascii="Consolas" w:hAnsi="Consolas"/>
          <w:color w:val="4EC9B0"/>
          <w:sz w:val="21"/>
          <w:szCs w:val="21"/>
        </w:rPr>
        <w:t>pd</w:t>
      </w:r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D2A8FF"/>
          <w:sz w:val="21"/>
          <w:szCs w:val="21"/>
        </w:rPr>
        <w:t>read</w:t>
      </w:r>
      <w:proofErr w:type="gramEnd"/>
      <w:r w:rsidRPr="00DC6277">
        <w:rPr>
          <w:rFonts w:ascii="Consolas" w:hAnsi="Consolas"/>
          <w:color w:val="D2A8FF"/>
          <w:sz w:val="21"/>
          <w:szCs w:val="21"/>
        </w:rPr>
        <w:t>_csv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r w:rsidRPr="00DC6277">
        <w:rPr>
          <w:rFonts w:ascii="Consolas" w:hAnsi="Consolas"/>
          <w:color w:val="A5D6FF"/>
          <w:sz w:val="21"/>
          <w:szCs w:val="21"/>
        </w:rPr>
        <w:t>"../data/billing_data.csv"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6D403C3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453AFE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Create business features</w:t>
      </w:r>
    </w:p>
    <w:p w14:paraId="2990E0C1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60B14C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Feature 1: Monthly Data Usage</w:t>
      </w:r>
    </w:p>
    <w:p w14:paraId="622990ED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MonthlyDataUsage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]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DataGB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]</w:t>
      </w:r>
    </w:p>
    <w:p w14:paraId="6FA9C47D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EE3DAEE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Feature 2: Average Call Count</w:t>
      </w:r>
    </w:p>
    <w:p w14:paraId="6652CF7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AverageCallCount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]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"Calls"</w:t>
      </w:r>
      <w:r w:rsidRPr="00DC6277">
        <w:rPr>
          <w:rFonts w:ascii="Consolas" w:hAnsi="Consolas"/>
          <w:color w:val="BBBEBF"/>
          <w:sz w:val="21"/>
          <w:szCs w:val="21"/>
        </w:rPr>
        <w:t>]</w:t>
      </w:r>
    </w:p>
    <w:p w14:paraId="11EE4E3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3A8397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Feature 3: Monthly Bill</w:t>
      </w:r>
    </w:p>
    <w:p w14:paraId="25D7373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MonthlyBill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]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BillAmount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]</w:t>
      </w:r>
    </w:p>
    <w:p w14:paraId="4C6ECA8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5D16DA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Feature 4: Usage Billing Ratio</w:t>
      </w:r>
    </w:p>
    <w:p w14:paraId="7B4299A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UsageBillingRatio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]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DataGB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] </w:t>
      </w:r>
      <w:r w:rsidRPr="00DC6277">
        <w:rPr>
          <w:rFonts w:ascii="Consolas" w:hAnsi="Consolas"/>
          <w:color w:val="DCDCAA"/>
          <w:sz w:val="21"/>
          <w:szCs w:val="21"/>
        </w:rPr>
        <w:t>/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BillAmount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]</w:t>
      </w:r>
    </w:p>
    <w:p w14:paraId="450DDAE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F92FEE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Save the generated features</w:t>
      </w:r>
    </w:p>
    <w:p w14:paraId="054A7004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D2A8FF"/>
          <w:sz w:val="21"/>
          <w:szCs w:val="21"/>
        </w:rPr>
        <w:t>to_</w:t>
      </w:r>
      <w:proofErr w:type="gramStart"/>
      <w:r w:rsidRPr="00DC6277">
        <w:rPr>
          <w:rFonts w:ascii="Consolas" w:hAnsi="Consolas"/>
          <w:color w:val="D2A8FF"/>
          <w:sz w:val="21"/>
          <w:szCs w:val="21"/>
        </w:rPr>
        <w:t>csv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"../data/customer_features.csv"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FFA657"/>
          <w:sz w:val="21"/>
          <w:szCs w:val="21"/>
        </w:rPr>
        <w:t>index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79C0FF"/>
          <w:sz w:val="21"/>
          <w:szCs w:val="21"/>
        </w:rPr>
        <w:t>False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13B7F97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3EACE16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"Feature Store Created Successfully"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31F0D2C6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ED2B2E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275891C9" w14:textId="77777777" w:rsidR="00DC6277" w:rsidRPr="00832C6F" w:rsidRDefault="00DC6277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</w:p>
    <w:p w14:paraId="4DAD191B" w14:textId="6D9372FE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5" w:name="_Toc237383250"/>
      <w:r w:rsidRPr="00E92564">
        <w:rPr>
          <w:rFonts w:eastAsia="Arial"/>
          <w:color w:val="1F497D" w:themeColor="text2"/>
          <w:sz w:val="36"/>
          <w:szCs w:val="36"/>
        </w:rPr>
        <w:t>Step 2 –train_model.py</w:t>
      </w:r>
      <w:bookmarkEnd w:id="5"/>
    </w:p>
    <w:p w14:paraId="04A9073D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This program reads the Feature Store, trains the AI model, and saves the trained model into the </w:t>
      </w:r>
      <w:proofErr w:type="gramStart"/>
      <w:r w:rsidRPr="00832C6F">
        <w:rPr>
          <w:rFonts w:ascii="Open Sans" w:hAnsi="Open Sans" w:cs="Open Sans"/>
          <w:sz w:val="24"/>
          <w:szCs w:val="24"/>
        </w:rPr>
        <w:t>models</w:t>
      </w:r>
      <w:proofErr w:type="gramEnd"/>
      <w:r w:rsidRPr="00832C6F">
        <w:rPr>
          <w:rFonts w:ascii="Open Sans" w:hAnsi="Open Sans" w:cs="Open Sans"/>
          <w:sz w:val="24"/>
          <w:szCs w:val="24"/>
        </w:rPr>
        <w:t xml:space="preserve"> folder.</w:t>
      </w:r>
    </w:p>
    <w:p w14:paraId="63876E3F" w14:textId="3E47FF89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b/>
          <w:bCs/>
          <w:color w:val="EE0000"/>
          <w:sz w:val="28"/>
          <w:szCs w:val="28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Location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DC6277">
        <w:rPr>
          <w:rFonts w:ascii="Open Sans" w:hAnsi="Open Sans" w:cs="Open Sans"/>
          <w:b/>
          <w:bCs/>
          <w:color w:val="EE0000"/>
          <w:sz w:val="28"/>
          <w:szCs w:val="28"/>
        </w:rPr>
        <w:t>scripts/train_model.py</w:t>
      </w:r>
    </w:p>
    <w:p w14:paraId="6BC5152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import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4EC9B0"/>
          <w:sz w:val="21"/>
          <w:szCs w:val="21"/>
        </w:rPr>
        <w:t>pandas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C586C0"/>
          <w:sz w:val="21"/>
          <w:szCs w:val="21"/>
        </w:rPr>
        <w:t>as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4EC9B0"/>
          <w:sz w:val="21"/>
          <w:szCs w:val="21"/>
        </w:rPr>
        <w:t>pd</w:t>
      </w:r>
    </w:p>
    <w:p w14:paraId="02C9B518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C586C0"/>
          <w:sz w:val="21"/>
          <w:szCs w:val="21"/>
        </w:rPr>
        <w:t>import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4EC9B0"/>
          <w:sz w:val="21"/>
          <w:szCs w:val="21"/>
        </w:rPr>
        <w:t>joblib</w:t>
      </w:r>
      <w:proofErr w:type="spellEnd"/>
    </w:p>
    <w:p w14:paraId="0F34FC1D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from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4EC9B0"/>
          <w:sz w:val="21"/>
          <w:szCs w:val="21"/>
        </w:rPr>
        <w:t>pathlib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C586C0"/>
          <w:sz w:val="21"/>
          <w:szCs w:val="21"/>
        </w:rPr>
        <w:t>import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4EC9B0"/>
          <w:sz w:val="21"/>
          <w:szCs w:val="21"/>
        </w:rPr>
        <w:t>Path</w:t>
      </w:r>
    </w:p>
    <w:p w14:paraId="7EB8A65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from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C6277">
        <w:rPr>
          <w:rFonts w:ascii="Consolas" w:hAnsi="Consolas"/>
          <w:color w:val="4EC9B0"/>
          <w:sz w:val="21"/>
          <w:szCs w:val="21"/>
        </w:rPr>
        <w:t>sklearn</w:t>
      </w:r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4EC9B0"/>
          <w:sz w:val="21"/>
          <w:szCs w:val="21"/>
        </w:rPr>
        <w:t>tree</w:t>
      </w:r>
      <w:proofErr w:type="spellEnd"/>
      <w:proofErr w:type="gram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C586C0"/>
          <w:sz w:val="21"/>
          <w:szCs w:val="21"/>
        </w:rPr>
        <w:t>import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4EC9B0"/>
          <w:sz w:val="21"/>
          <w:szCs w:val="21"/>
        </w:rPr>
        <w:t>DecisionTreeClassifier</w:t>
      </w:r>
      <w:proofErr w:type="spellEnd"/>
    </w:p>
    <w:p w14:paraId="0CD19B11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import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4EC9B0"/>
          <w:sz w:val="21"/>
          <w:szCs w:val="21"/>
        </w:rPr>
        <w:t>mlflow</w:t>
      </w:r>
      <w:proofErr w:type="spellEnd"/>
    </w:p>
    <w:p w14:paraId="603697A4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import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C6277">
        <w:rPr>
          <w:rFonts w:ascii="Consolas" w:hAnsi="Consolas"/>
          <w:color w:val="4EC9B0"/>
          <w:sz w:val="21"/>
          <w:szCs w:val="21"/>
        </w:rPr>
        <w:t>mlflow</w:t>
      </w:r>
      <w:r w:rsidRPr="00DC6277">
        <w:rPr>
          <w:rFonts w:ascii="Consolas" w:hAnsi="Consolas"/>
          <w:color w:val="BBBEBF"/>
          <w:sz w:val="21"/>
          <w:szCs w:val="21"/>
        </w:rPr>
        <w:t>.sklearn</w:t>
      </w:r>
      <w:proofErr w:type="spellEnd"/>
      <w:proofErr w:type="gramEnd"/>
    </w:p>
    <w:p w14:paraId="29645ED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A967BE1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"Training AI Model..."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4A1B153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C08EA5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4D12066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Read Feature Store</w:t>
      </w:r>
    </w:p>
    <w:p w14:paraId="478BB917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564878E0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C6277">
        <w:rPr>
          <w:rFonts w:ascii="Consolas" w:hAnsi="Consolas"/>
          <w:color w:val="4EC9B0"/>
          <w:sz w:val="21"/>
          <w:szCs w:val="21"/>
        </w:rPr>
        <w:t>pd</w:t>
      </w:r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D2A8FF"/>
          <w:sz w:val="21"/>
          <w:szCs w:val="21"/>
        </w:rPr>
        <w:t>read</w:t>
      </w:r>
      <w:proofErr w:type="gramEnd"/>
      <w:r w:rsidRPr="00DC6277">
        <w:rPr>
          <w:rFonts w:ascii="Consolas" w:hAnsi="Consolas"/>
          <w:color w:val="D2A8FF"/>
          <w:sz w:val="21"/>
          <w:szCs w:val="21"/>
        </w:rPr>
        <w:t>_csv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r w:rsidRPr="00DC6277">
        <w:rPr>
          <w:rFonts w:ascii="Consolas" w:hAnsi="Consolas"/>
          <w:color w:val="A5D6FF"/>
          <w:sz w:val="21"/>
          <w:szCs w:val="21"/>
        </w:rPr>
        <w:t>"../data/customer_features.csv"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35521B31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9E9FD45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10A60B1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Create Target Column</w:t>
      </w:r>
    </w:p>
    <w:p w14:paraId="4D03848F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0 = Normal Billing</w:t>
      </w:r>
    </w:p>
    <w:p w14:paraId="1B0145AE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1 = Billing Anomaly</w:t>
      </w:r>
    </w:p>
    <w:p w14:paraId="1ADAF4F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5CF53A0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BillingStatus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]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[</w:t>
      </w:r>
      <w:r w:rsidRPr="00DC6277">
        <w:rPr>
          <w:rFonts w:ascii="Consolas" w:hAnsi="Consolas"/>
          <w:color w:val="B5CEA8"/>
          <w:sz w:val="21"/>
          <w:szCs w:val="21"/>
        </w:rPr>
        <w:t>0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B5CEA8"/>
          <w:sz w:val="21"/>
          <w:szCs w:val="21"/>
        </w:rPr>
        <w:t>0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B5CEA8"/>
          <w:sz w:val="21"/>
          <w:szCs w:val="21"/>
        </w:rPr>
        <w:t>1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B5CEA8"/>
          <w:sz w:val="21"/>
          <w:szCs w:val="21"/>
        </w:rPr>
        <w:t>0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B5CEA8"/>
          <w:sz w:val="21"/>
          <w:szCs w:val="21"/>
        </w:rPr>
        <w:t>1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B5CEA8"/>
          <w:sz w:val="21"/>
          <w:szCs w:val="21"/>
        </w:rPr>
        <w:t>0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B5CEA8"/>
          <w:sz w:val="21"/>
          <w:szCs w:val="21"/>
        </w:rPr>
        <w:t>0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B5CEA8"/>
          <w:sz w:val="21"/>
          <w:szCs w:val="21"/>
        </w:rPr>
        <w:t>1</w:t>
      </w:r>
      <w:r w:rsidRPr="00DC6277">
        <w:rPr>
          <w:rFonts w:ascii="Consolas" w:hAnsi="Consolas"/>
          <w:color w:val="BBBEBF"/>
          <w:sz w:val="21"/>
          <w:szCs w:val="21"/>
        </w:rPr>
        <w:t>]</w:t>
      </w:r>
    </w:p>
    <w:p w14:paraId="46C0914F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4937151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076F26A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Select Features</w:t>
      </w:r>
    </w:p>
    <w:p w14:paraId="4E2B135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659294D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79C0FF"/>
          <w:sz w:val="21"/>
          <w:szCs w:val="21"/>
        </w:rPr>
        <w:t>X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MonthlyDataUsage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AverageCallCount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MonthlyBill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 w:rsidRPr="00DC6277">
        <w:rPr>
          <w:rFonts w:ascii="Consolas" w:hAnsi="Consolas"/>
          <w:color w:val="A5D6FF"/>
          <w:sz w:val="21"/>
          <w:szCs w:val="21"/>
        </w:rPr>
        <w:t>UsageBillingRatio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]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>]</w:t>
      </w:r>
    </w:p>
    <w:p w14:paraId="43644BC7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9D1D9"/>
          <w:sz w:val="21"/>
          <w:szCs w:val="21"/>
        </w:rPr>
        <w:t>y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df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[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BillingStatus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]</w:t>
      </w:r>
    </w:p>
    <w:p w14:paraId="79BBE50F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84F7380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5B0EC380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Train Model</w:t>
      </w:r>
    </w:p>
    <w:p w14:paraId="606EE2B6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18FC3876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9D1D9"/>
          <w:sz w:val="21"/>
          <w:szCs w:val="21"/>
        </w:rPr>
        <w:t>model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C6277">
        <w:rPr>
          <w:rFonts w:ascii="Consolas" w:hAnsi="Consolas"/>
          <w:color w:val="4EC9B0"/>
          <w:sz w:val="21"/>
          <w:szCs w:val="21"/>
        </w:rPr>
        <w:t>DecisionTreeClassifier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1F0EC044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 w:rsidRPr="00DC6277">
        <w:rPr>
          <w:rFonts w:ascii="Consolas" w:hAnsi="Consolas"/>
          <w:color w:val="C9D1D9"/>
          <w:sz w:val="21"/>
          <w:szCs w:val="21"/>
        </w:rPr>
        <w:t>model</w:t>
      </w:r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D2A8FF"/>
          <w:sz w:val="21"/>
          <w:szCs w:val="21"/>
        </w:rPr>
        <w:t>fit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79C0FF"/>
          <w:sz w:val="21"/>
          <w:szCs w:val="21"/>
        </w:rPr>
        <w:t>X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C9D1D9"/>
          <w:sz w:val="21"/>
          <w:szCs w:val="21"/>
        </w:rPr>
        <w:t>y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13F2A96D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F5A8154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"AI Model Trained Successfully"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2E205F57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AF64EB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4635BE15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Save Model Locally</w:t>
      </w:r>
    </w:p>
    <w:p w14:paraId="16CA070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5F7CFB8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79C0FF"/>
          <w:sz w:val="21"/>
          <w:szCs w:val="21"/>
        </w:rPr>
        <w:t>BASE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4EC9B0"/>
          <w:sz w:val="21"/>
          <w:szCs w:val="21"/>
        </w:rPr>
        <w:t>Path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r w:rsidRPr="00DC6277">
        <w:rPr>
          <w:rFonts w:ascii="Consolas" w:hAnsi="Consolas"/>
          <w:color w:val="C9D1D9"/>
          <w:sz w:val="21"/>
          <w:szCs w:val="21"/>
        </w:rPr>
        <w:t>__file__</w:t>
      </w:r>
      <w:proofErr w:type="gramStart"/>
      <w:r w:rsidRPr="00DC6277">
        <w:rPr>
          <w:rFonts w:ascii="Consolas" w:hAnsi="Consolas"/>
          <w:color w:val="BBBEBF"/>
          <w:sz w:val="21"/>
          <w:szCs w:val="21"/>
        </w:rPr>
        <w:t>).</w:t>
      </w:r>
      <w:r w:rsidRPr="00DC6277">
        <w:rPr>
          <w:rFonts w:ascii="Consolas" w:hAnsi="Consolas"/>
          <w:color w:val="D2A8FF"/>
          <w:sz w:val="21"/>
          <w:szCs w:val="21"/>
        </w:rPr>
        <w:t>resolve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Start"/>
      <w:r w:rsidRPr="00DC6277">
        <w:rPr>
          <w:rFonts w:ascii="Consolas" w:hAnsi="Consolas"/>
          <w:color w:val="BBBEBF"/>
          <w:sz w:val="21"/>
          <w:szCs w:val="21"/>
        </w:rPr>
        <w:t>).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parent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C9D1D9"/>
          <w:sz w:val="21"/>
          <w:szCs w:val="21"/>
        </w:rPr>
        <w:t>parent</w:t>
      </w:r>
      <w:proofErr w:type="spellEnd"/>
    </w:p>
    <w:p w14:paraId="58CB1FC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model_folder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79C0FF"/>
          <w:sz w:val="21"/>
          <w:szCs w:val="21"/>
        </w:rPr>
        <w:t>BASE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CDCAA"/>
          <w:sz w:val="21"/>
          <w:szCs w:val="21"/>
        </w:rPr>
        <w:t>/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A5D6FF"/>
          <w:sz w:val="21"/>
          <w:szCs w:val="21"/>
        </w:rPr>
        <w:t>"models"</w:t>
      </w:r>
    </w:p>
    <w:p w14:paraId="038FAB35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model_</w:t>
      </w:r>
      <w:proofErr w:type="gramStart"/>
      <w:r w:rsidRPr="00DC6277">
        <w:rPr>
          <w:rFonts w:ascii="Consolas" w:hAnsi="Consolas"/>
          <w:color w:val="C9D1D9"/>
          <w:sz w:val="21"/>
          <w:szCs w:val="21"/>
        </w:rPr>
        <w:t>folder</w:t>
      </w:r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D2A8FF"/>
          <w:sz w:val="21"/>
          <w:szCs w:val="21"/>
        </w:rPr>
        <w:t>mkdir</w:t>
      </w:r>
      <w:proofErr w:type="spellEnd"/>
      <w:proofErr w:type="gram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DC6277">
        <w:rPr>
          <w:rFonts w:ascii="Consolas" w:hAnsi="Consolas"/>
          <w:color w:val="FFA657"/>
          <w:sz w:val="21"/>
          <w:szCs w:val="21"/>
        </w:rPr>
        <w:t>exist_ok</w:t>
      </w:r>
      <w:proofErr w:type="spellEnd"/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79C0FF"/>
          <w:sz w:val="21"/>
          <w:szCs w:val="21"/>
        </w:rPr>
        <w:t>True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39A7B86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25AA22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 w:rsidRPr="00DC6277">
        <w:rPr>
          <w:rFonts w:ascii="Consolas" w:hAnsi="Consolas"/>
          <w:color w:val="4EC9B0"/>
          <w:sz w:val="21"/>
          <w:szCs w:val="21"/>
        </w:rPr>
        <w:t>joblib</w:t>
      </w:r>
      <w:r w:rsidRPr="00DC6277">
        <w:rPr>
          <w:rFonts w:ascii="Consolas" w:hAnsi="Consolas"/>
          <w:color w:val="BBBEBF"/>
          <w:sz w:val="21"/>
          <w:szCs w:val="21"/>
        </w:rPr>
        <w:t>.dump</w:t>
      </w:r>
      <w:proofErr w:type="spellEnd"/>
      <w:proofErr w:type="gramEnd"/>
      <w:r w:rsidRPr="00DC6277">
        <w:rPr>
          <w:rFonts w:ascii="Consolas" w:hAnsi="Consolas"/>
          <w:color w:val="BBBEBF"/>
          <w:sz w:val="21"/>
          <w:szCs w:val="21"/>
        </w:rPr>
        <w:t>(</w:t>
      </w:r>
      <w:r w:rsidRPr="00DC6277">
        <w:rPr>
          <w:rFonts w:ascii="Consolas" w:hAnsi="Consolas"/>
          <w:color w:val="C9D1D9"/>
          <w:sz w:val="21"/>
          <w:szCs w:val="21"/>
        </w:rPr>
        <w:t>model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model_folder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CDCAA"/>
          <w:sz w:val="21"/>
          <w:szCs w:val="21"/>
        </w:rPr>
        <w:t>/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billing_model.pkl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1A0AD436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C7BD7C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"Model saved successfully"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26120E64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gramStart"/>
      <w:r w:rsidRPr="00DC6277">
        <w:rPr>
          <w:rFonts w:ascii="Consolas" w:hAnsi="Consolas"/>
          <w:color w:val="A5D6FF"/>
          <w:sz w:val="21"/>
          <w:szCs w:val="21"/>
        </w:rPr>
        <w:t>Location :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model_folder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CDCAA"/>
          <w:sz w:val="21"/>
          <w:szCs w:val="21"/>
        </w:rPr>
        <w:t>/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billing_model.pkl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1DBEDA0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DBF5E97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719CA018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 xml:space="preserve"># Log and Register Model in </w:t>
      </w:r>
      <w:proofErr w:type="spellStart"/>
      <w:r w:rsidRPr="00DC6277">
        <w:rPr>
          <w:rFonts w:ascii="Consolas" w:hAnsi="Consolas"/>
          <w:color w:val="8B949E"/>
          <w:sz w:val="21"/>
          <w:szCs w:val="21"/>
        </w:rPr>
        <w:t>MLflow</w:t>
      </w:r>
      <w:proofErr w:type="spellEnd"/>
    </w:p>
    <w:p w14:paraId="20B69F5F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8B949E"/>
          <w:sz w:val="21"/>
          <w:szCs w:val="21"/>
        </w:rPr>
        <w:t># -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>------------------------------------------------------</w:t>
      </w:r>
    </w:p>
    <w:p w14:paraId="190CD3A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4EC9B0"/>
          <w:sz w:val="21"/>
          <w:szCs w:val="21"/>
        </w:rPr>
        <w:t>mlflow</w:t>
      </w:r>
      <w:r w:rsidRPr="00DC6277">
        <w:rPr>
          <w:rFonts w:ascii="Consolas" w:hAnsi="Consolas"/>
          <w:color w:val="BBBEBF"/>
          <w:sz w:val="21"/>
          <w:szCs w:val="21"/>
        </w:rPr>
        <w:t>.set_experiment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VodafoneBillingAI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1C20AD3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CA136D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with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DC6277">
        <w:rPr>
          <w:rFonts w:ascii="Consolas" w:hAnsi="Consolas"/>
          <w:color w:val="4EC9B0"/>
          <w:sz w:val="21"/>
          <w:szCs w:val="21"/>
        </w:rPr>
        <w:t>mlflow</w:t>
      </w:r>
      <w:r w:rsidRPr="00DC6277">
        <w:rPr>
          <w:rFonts w:ascii="Consolas" w:hAnsi="Consolas"/>
          <w:color w:val="BBBEBF"/>
          <w:sz w:val="21"/>
          <w:szCs w:val="21"/>
        </w:rPr>
        <w:t>.start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>_</w:t>
      </w:r>
      <w:proofErr w:type="gramStart"/>
      <w:r w:rsidRPr="00DC6277">
        <w:rPr>
          <w:rFonts w:ascii="Consolas" w:hAnsi="Consolas"/>
          <w:color w:val="BBBEBF"/>
          <w:sz w:val="21"/>
          <w:szCs w:val="21"/>
        </w:rPr>
        <w:t>run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BBBEBF"/>
          <w:sz w:val="21"/>
          <w:szCs w:val="21"/>
        </w:rPr>
        <w:t>):</w:t>
      </w:r>
    </w:p>
    <w:p w14:paraId="3FC1FAF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</w:t>
      </w:r>
      <w:r w:rsidRPr="00DC6277">
        <w:rPr>
          <w:rFonts w:ascii="Consolas" w:hAnsi="Consolas"/>
          <w:color w:val="8B949E"/>
          <w:sz w:val="21"/>
          <w:szCs w:val="21"/>
        </w:rPr>
        <w:t># Log parameters and metrics</w:t>
      </w:r>
    </w:p>
    <w:p w14:paraId="0FC5072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DC6277">
        <w:rPr>
          <w:rFonts w:ascii="Consolas" w:hAnsi="Consolas"/>
          <w:color w:val="4EC9B0"/>
          <w:sz w:val="21"/>
          <w:szCs w:val="21"/>
        </w:rPr>
        <w:t>mlflow</w:t>
      </w:r>
      <w:r w:rsidRPr="00DC6277">
        <w:rPr>
          <w:rFonts w:ascii="Consolas" w:hAnsi="Consolas"/>
          <w:color w:val="BBBEBF"/>
          <w:sz w:val="21"/>
          <w:szCs w:val="21"/>
        </w:rPr>
        <w:t>.log_</w:t>
      </w:r>
      <w:proofErr w:type="gramStart"/>
      <w:r w:rsidRPr="00DC6277">
        <w:rPr>
          <w:rFonts w:ascii="Consolas" w:hAnsi="Consolas"/>
          <w:color w:val="BBBEBF"/>
          <w:sz w:val="21"/>
          <w:szCs w:val="21"/>
        </w:rPr>
        <w:t>param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model_type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DecisionTreeClassifier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14AF6870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DC6277">
        <w:rPr>
          <w:rFonts w:ascii="Consolas" w:hAnsi="Consolas"/>
          <w:color w:val="4EC9B0"/>
          <w:sz w:val="21"/>
          <w:szCs w:val="21"/>
        </w:rPr>
        <w:t>mlflow</w:t>
      </w:r>
      <w:r w:rsidRPr="00DC6277">
        <w:rPr>
          <w:rFonts w:ascii="Consolas" w:hAnsi="Consolas"/>
          <w:color w:val="BBBEBF"/>
          <w:sz w:val="21"/>
          <w:szCs w:val="21"/>
        </w:rPr>
        <w:t>.log_</w:t>
      </w:r>
      <w:proofErr w:type="gramStart"/>
      <w:r w:rsidRPr="00DC6277">
        <w:rPr>
          <w:rFonts w:ascii="Consolas" w:hAnsi="Consolas"/>
          <w:color w:val="BBBEBF"/>
          <w:sz w:val="21"/>
          <w:szCs w:val="21"/>
        </w:rPr>
        <w:t>metric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training_accuracy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DC6277">
        <w:rPr>
          <w:rFonts w:ascii="Consolas" w:hAnsi="Consolas"/>
          <w:color w:val="C9D1D9"/>
          <w:sz w:val="21"/>
          <w:szCs w:val="21"/>
        </w:rPr>
        <w:t>model</w:t>
      </w:r>
      <w:r w:rsidRPr="00DC6277">
        <w:rPr>
          <w:rFonts w:ascii="Consolas" w:hAnsi="Consolas"/>
          <w:color w:val="BBBEBF"/>
          <w:sz w:val="21"/>
          <w:szCs w:val="21"/>
        </w:rPr>
        <w:t>.</w:t>
      </w:r>
      <w:r w:rsidRPr="00DC6277">
        <w:rPr>
          <w:rFonts w:ascii="Consolas" w:hAnsi="Consolas"/>
          <w:color w:val="D2A8FF"/>
          <w:sz w:val="21"/>
          <w:szCs w:val="21"/>
        </w:rPr>
        <w:t>score</w:t>
      </w:r>
      <w:proofErr w:type="spellEnd"/>
      <w:proofErr w:type="gramEnd"/>
      <w:r w:rsidRPr="00DC6277">
        <w:rPr>
          <w:rFonts w:ascii="Consolas" w:hAnsi="Consolas"/>
          <w:color w:val="BBBEBF"/>
          <w:sz w:val="21"/>
          <w:szCs w:val="21"/>
        </w:rPr>
        <w:t>(</w:t>
      </w:r>
      <w:r w:rsidRPr="00DC6277">
        <w:rPr>
          <w:rFonts w:ascii="Consolas" w:hAnsi="Consolas"/>
          <w:color w:val="79C0FF"/>
          <w:sz w:val="21"/>
          <w:szCs w:val="21"/>
        </w:rPr>
        <w:t>X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r w:rsidRPr="00DC6277">
        <w:rPr>
          <w:rFonts w:ascii="Consolas" w:hAnsi="Consolas"/>
          <w:color w:val="C9D1D9"/>
          <w:sz w:val="21"/>
          <w:szCs w:val="21"/>
        </w:rPr>
        <w:t>y</w:t>
      </w:r>
      <w:r w:rsidRPr="00DC6277">
        <w:rPr>
          <w:rFonts w:ascii="Consolas" w:hAnsi="Consolas"/>
          <w:color w:val="BBBEBF"/>
          <w:sz w:val="21"/>
          <w:szCs w:val="21"/>
        </w:rPr>
        <w:t>))</w:t>
      </w:r>
    </w:p>
    <w:p w14:paraId="2846564C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D6971A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</w:t>
      </w:r>
      <w:r w:rsidRPr="00DC6277">
        <w:rPr>
          <w:rFonts w:ascii="Consolas" w:hAnsi="Consolas"/>
          <w:color w:val="8B949E"/>
          <w:sz w:val="21"/>
          <w:szCs w:val="21"/>
        </w:rPr>
        <w:t># Log and register model</w:t>
      </w:r>
    </w:p>
    <w:p w14:paraId="41392D64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DC6277">
        <w:rPr>
          <w:rFonts w:ascii="Consolas" w:hAnsi="Consolas"/>
          <w:color w:val="4EC9B0"/>
          <w:sz w:val="21"/>
          <w:szCs w:val="21"/>
        </w:rPr>
        <w:t>mlflow</w:t>
      </w:r>
      <w:r w:rsidRPr="00DC6277">
        <w:rPr>
          <w:rFonts w:ascii="Consolas" w:hAnsi="Consolas"/>
          <w:color w:val="BBBEBF"/>
          <w:sz w:val="21"/>
          <w:szCs w:val="21"/>
        </w:rPr>
        <w:t>.sklearn.log_</w:t>
      </w:r>
      <w:proofErr w:type="gramStart"/>
      <w:r w:rsidRPr="00DC6277">
        <w:rPr>
          <w:rFonts w:ascii="Consolas" w:hAnsi="Consolas"/>
          <w:color w:val="BBBEBF"/>
          <w:sz w:val="21"/>
          <w:szCs w:val="21"/>
        </w:rPr>
        <w:t>model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</w:p>
    <w:p w14:paraId="498F317D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DC6277">
        <w:rPr>
          <w:rFonts w:ascii="Consolas" w:hAnsi="Consolas"/>
          <w:color w:val="C9D1D9"/>
          <w:sz w:val="21"/>
          <w:szCs w:val="21"/>
        </w:rPr>
        <w:t>model</w:t>
      </w:r>
      <w:r w:rsidRPr="00DC6277">
        <w:rPr>
          <w:rFonts w:ascii="Consolas" w:hAnsi="Consolas"/>
          <w:color w:val="BBBEBF"/>
          <w:sz w:val="21"/>
          <w:szCs w:val="21"/>
        </w:rPr>
        <w:t>,</w:t>
      </w:r>
    </w:p>
    <w:p w14:paraId="156A724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DC6277">
        <w:rPr>
          <w:rFonts w:ascii="Consolas" w:hAnsi="Consolas"/>
          <w:color w:val="FFA657"/>
          <w:sz w:val="21"/>
          <w:szCs w:val="21"/>
        </w:rPr>
        <w:t>artifact_path</w:t>
      </w:r>
      <w:proofErr w:type="spellEnd"/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billing_model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,</w:t>
      </w:r>
    </w:p>
    <w:p w14:paraId="2FAF273F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DC6277">
        <w:rPr>
          <w:rFonts w:ascii="Consolas" w:hAnsi="Consolas"/>
          <w:color w:val="FFA657"/>
          <w:sz w:val="21"/>
          <w:szCs w:val="21"/>
        </w:rPr>
        <w:t>registered_model_name</w:t>
      </w:r>
      <w:proofErr w:type="spellEnd"/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RegressionModel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</w:p>
    <w:p w14:paraId="6D8175B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BBBEBF"/>
          <w:sz w:val="21"/>
          <w:szCs w:val="21"/>
        </w:rPr>
        <w:t>    )</w:t>
      </w:r>
    </w:p>
    <w:p w14:paraId="1A8E323F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C2A4E10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 xml:space="preserve">"Model logged and registered in 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MLflow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5E0197F9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799ACF4" w14:textId="77777777" w:rsidR="00DC6277" w:rsidRDefault="00DC6277" w:rsidP="00832C6F">
      <w:pPr>
        <w:spacing w:before="100" w:beforeAutospacing="1" w:after="100" w:afterAutospacing="1"/>
        <w:rPr>
          <w:rFonts w:ascii="Open Sans" w:hAnsi="Open Sans" w:cs="Open Sans"/>
          <w:b/>
          <w:bCs/>
          <w:color w:val="EE0000"/>
          <w:sz w:val="28"/>
          <w:szCs w:val="28"/>
        </w:rPr>
      </w:pPr>
    </w:p>
    <w:p w14:paraId="6E91527C" w14:textId="77777777" w:rsidR="00DC6277" w:rsidRPr="00DC6277" w:rsidRDefault="00DC6277" w:rsidP="00832C6F">
      <w:pPr>
        <w:spacing w:before="100" w:beforeAutospacing="1" w:after="100" w:afterAutospacing="1"/>
        <w:rPr>
          <w:rFonts w:ascii="Open Sans" w:hAnsi="Open Sans" w:cs="Open Sans"/>
          <w:b/>
          <w:bCs/>
          <w:color w:val="EE0000"/>
          <w:sz w:val="28"/>
          <w:szCs w:val="28"/>
        </w:rPr>
      </w:pPr>
    </w:p>
    <w:p w14:paraId="7A3272E7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6" w:name="_Toc237383251"/>
      <w:r w:rsidRPr="00E92564">
        <w:rPr>
          <w:rFonts w:eastAsia="Arial"/>
          <w:color w:val="1F497D" w:themeColor="text2"/>
          <w:sz w:val="36"/>
          <w:szCs w:val="36"/>
        </w:rPr>
        <w:t>Step 3 – Execute the Training Program</w:t>
      </w:r>
      <w:bookmarkEnd w:id="6"/>
    </w:p>
    <w:p w14:paraId="7C6F1036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Run the training program to build the AI model.</w:t>
      </w:r>
    </w:p>
    <w:p w14:paraId="4BCDD10A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Commands</w:t>
      </w:r>
    </w:p>
    <w:p w14:paraId="7AB8BBDD" w14:textId="77777777" w:rsidR="00832C6F" w:rsidRP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832C6F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1C0BFEF4" w14:textId="77777777" w:rsidR="00832C6F" w:rsidRP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832C6F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train_model.py</w:t>
      </w:r>
    </w:p>
    <w:p w14:paraId="13409F40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 Output</w:t>
      </w:r>
    </w:p>
    <w:p w14:paraId="356BC999" w14:textId="77777777" w:rsidR="00832C6F" w:rsidRP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</w:rPr>
      </w:pPr>
      <w:r w:rsidRPr="00832C6F">
        <w:rPr>
          <w:rFonts w:ascii="Open Sans" w:hAnsi="Open Sans" w:cs="Open Sans"/>
        </w:rPr>
        <w:t>AI Model Trained Successfully</w:t>
      </w:r>
    </w:p>
    <w:p w14:paraId="0321B75F" w14:textId="77777777" w:rsid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</w:rPr>
      </w:pPr>
      <w:r w:rsidRPr="00832C6F">
        <w:rPr>
          <w:rFonts w:ascii="Open Sans" w:hAnsi="Open Sans" w:cs="Open Sans"/>
        </w:rPr>
        <w:t>Model saved successfully</w:t>
      </w:r>
    </w:p>
    <w:p w14:paraId="2CA41C26" w14:textId="77777777" w:rsidR="00832C6F" w:rsidRP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</w:rPr>
      </w:pPr>
    </w:p>
    <w:p w14:paraId="3F84613F" w14:textId="77777777" w:rsid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  <w:color w:val="C00000"/>
          <w:sz w:val="24"/>
          <w:szCs w:val="24"/>
        </w:rPr>
      </w:pPr>
      <w:proofErr w:type="gramStart"/>
      <w:r w:rsidRPr="00832C6F">
        <w:rPr>
          <w:rFonts w:ascii="Open Sans" w:hAnsi="Open Sans" w:cs="Open Sans"/>
        </w:rPr>
        <w:t>Location :</w:t>
      </w:r>
      <w:proofErr w:type="gramEnd"/>
      <w:r w:rsidRPr="00832C6F">
        <w:rPr>
          <w:rFonts w:ascii="Open Sans" w:hAnsi="Open Sans" w:cs="Open Sans"/>
        </w:rPr>
        <w:t xml:space="preserve"> </w:t>
      </w:r>
      <w:r w:rsidRPr="00832C6F">
        <w:rPr>
          <w:rFonts w:ascii="Open Sans" w:hAnsi="Open Sans" w:cs="Open Sans"/>
          <w:color w:val="C00000"/>
          <w:sz w:val="24"/>
          <w:szCs w:val="24"/>
        </w:rPr>
        <w:t>...\models\</w:t>
      </w:r>
      <w:proofErr w:type="spellStart"/>
      <w:r w:rsidRPr="00832C6F">
        <w:rPr>
          <w:rFonts w:ascii="Open Sans" w:hAnsi="Open Sans" w:cs="Open Sans"/>
          <w:color w:val="C00000"/>
          <w:sz w:val="24"/>
          <w:szCs w:val="24"/>
        </w:rPr>
        <w:t>billing_model.pkl</w:t>
      </w:r>
      <w:proofErr w:type="spellEnd"/>
    </w:p>
    <w:p w14:paraId="024D0DE0" w14:textId="77777777" w:rsidR="00E852A9" w:rsidRDefault="00E852A9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  <w:color w:val="C00000"/>
          <w:sz w:val="24"/>
          <w:szCs w:val="24"/>
        </w:rPr>
      </w:pPr>
    </w:p>
    <w:p w14:paraId="2874CE36" w14:textId="13A7C837" w:rsidR="00E852A9" w:rsidRPr="00832C6F" w:rsidRDefault="00E852A9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</w:rPr>
      </w:pPr>
      <w:r w:rsidRPr="00E852A9">
        <w:rPr>
          <w:rFonts w:ascii="Open Sans" w:hAnsi="Open Sans" w:cs="Open Sans"/>
        </w:rPr>
        <w:lastRenderedPageBreak/>
        <w:drawing>
          <wp:inline distT="0" distB="0" distL="0" distR="0" wp14:anchorId="26B8A958" wp14:editId="154553C3">
            <wp:extent cx="5512083" cy="2349621"/>
            <wp:effectExtent l="0" t="0" r="0" b="0"/>
            <wp:docPr id="3876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9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8E65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b/>
          <w:bCs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Training completed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No errors </w:t>
      </w:r>
      <w:r w:rsidRPr="00832C6F">
        <w:rPr>
          <w:rFonts w:ascii="Open Sans" w:hAnsi="Open Sans" w:cs="Open Sans"/>
          <w:b/>
          <w:bCs/>
          <w:sz w:val="24"/>
          <w:szCs w:val="24"/>
        </w:rPr>
        <w:t>PASS</w:t>
      </w:r>
    </w:p>
    <w:p w14:paraId="26B288AD" w14:textId="77777777" w:rsidR="00E852A9" w:rsidRDefault="00E852A9" w:rsidP="00832C6F">
      <w:pPr>
        <w:spacing w:before="100" w:beforeAutospacing="1" w:after="100" w:afterAutospacing="1"/>
        <w:rPr>
          <w:rFonts w:ascii="Open Sans" w:hAnsi="Open Sans" w:cs="Open Sans"/>
          <w:b/>
          <w:bCs/>
          <w:sz w:val="24"/>
          <w:szCs w:val="24"/>
        </w:rPr>
      </w:pPr>
    </w:p>
    <w:p w14:paraId="19429E32" w14:textId="77777777" w:rsidR="00E852A9" w:rsidRPr="00832C6F" w:rsidRDefault="00E852A9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</w:p>
    <w:p w14:paraId="3BCAA7BC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7" w:name="_Toc237383252"/>
      <w:r w:rsidRPr="00E92564">
        <w:rPr>
          <w:rFonts w:eastAsia="Arial"/>
          <w:color w:val="1F497D" w:themeColor="text2"/>
          <w:sz w:val="36"/>
          <w:szCs w:val="36"/>
        </w:rPr>
        <w:t>Step 4 – Verify the Model</w:t>
      </w:r>
      <w:bookmarkEnd w:id="7"/>
    </w:p>
    <w:p w14:paraId="6891B87A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Open the </w:t>
      </w:r>
      <w:proofErr w:type="gramStart"/>
      <w:r w:rsidRPr="00832C6F">
        <w:rPr>
          <w:rFonts w:ascii="Open Sans" w:hAnsi="Open Sans" w:cs="Open Sans"/>
        </w:rPr>
        <w:t>models</w:t>
      </w:r>
      <w:proofErr w:type="gramEnd"/>
      <w:r w:rsidRPr="00832C6F">
        <w:rPr>
          <w:rFonts w:ascii="Open Sans" w:hAnsi="Open Sans" w:cs="Open Sans"/>
          <w:sz w:val="24"/>
          <w:szCs w:val="24"/>
        </w:rPr>
        <w:t xml:space="preserve"> folder.</w:t>
      </w:r>
    </w:p>
    <w:p w14:paraId="395F10B7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color w:val="C00000"/>
          <w:sz w:val="24"/>
          <w:szCs w:val="24"/>
        </w:rPr>
        <w:t>billing_model.pkl</w:t>
      </w:r>
      <w:proofErr w:type="spellEnd"/>
      <w:r w:rsidRPr="00832C6F">
        <w:rPr>
          <w:rFonts w:ascii="Open Sans" w:hAnsi="Open Sans" w:cs="Open Sans"/>
          <w:color w:val="C00000"/>
          <w:sz w:val="24"/>
          <w:szCs w:val="24"/>
        </w:rPr>
        <w:t xml:space="preserve"> </w:t>
      </w:r>
      <w:r w:rsidRPr="00832C6F">
        <w:rPr>
          <w:rFonts w:ascii="Open Sans" w:hAnsi="Open Sans" w:cs="Open Sans"/>
          <w:sz w:val="24"/>
          <w:szCs w:val="24"/>
        </w:rPr>
        <w:t>exists.</w:t>
      </w:r>
    </w:p>
    <w:p w14:paraId="0F1101A5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Question</w:t>
      </w:r>
      <w:r w:rsidRPr="00832C6F">
        <w:rPr>
          <w:rFonts w:ascii="Open Sans" w:hAnsi="Open Sans" w:cs="Open Sans"/>
          <w:sz w:val="24"/>
          <w:szCs w:val="24"/>
        </w:rPr>
        <w:t xml:space="preserve"> Was the model created? </w:t>
      </w:r>
      <w:r w:rsidRPr="00832C6F">
        <w:rPr>
          <w:rFonts w:ascii="Open Sans" w:hAnsi="Open Sans" w:cs="Open Sans"/>
          <w:b/>
          <w:bCs/>
          <w:sz w:val="24"/>
          <w:szCs w:val="24"/>
        </w:rPr>
        <w:t>Expected Answer:</w:t>
      </w:r>
      <w:r w:rsidRPr="00832C6F">
        <w:rPr>
          <w:rFonts w:ascii="Open Sans" w:hAnsi="Open Sans" w:cs="Open Sans"/>
          <w:sz w:val="24"/>
          <w:szCs w:val="24"/>
        </w:rPr>
        <w:t xml:space="preserve"> YES</w:t>
      </w:r>
    </w:p>
    <w:p w14:paraId="1A78BD28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8" w:name="_Toc237383253"/>
      <w:r w:rsidRPr="00E92564">
        <w:rPr>
          <w:rFonts w:eastAsia="Arial"/>
          <w:color w:val="1F497D" w:themeColor="text2"/>
          <w:sz w:val="36"/>
          <w:szCs w:val="36"/>
        </w:rPr>
        <w:t xml:space="preserve">Step 5 – Start </w:t>
      </w:r>
      <w:proofErr w:type="spellStart"/>
      <w:r w:rsidRPr="00E92564">
        <w:rPr>
          <w:rFonts w:eastAsia="Arial"/>
          <w:color w:val="1F497D" w:themeColor="text2"/>
          <w:sz w:val="36"/>
          <w:szCs w:val="36"/>
        </w:rPr>
        <w:t>MLflow</w:t>
      </w:r>
      <w:bookmarkEnd w:id="8"/>
      <w:proofErr w:type="spellEnd"/>
    </w:p>
    <w:p w14:paraId="24FD7370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Start the </w:t>
      </w:r>
      <w:proofErr w:type="spellStart"/>
      <w:r w:rsidRPr="00832C6F">
        <w:rPr>
          <w:rFonts w:ascii="Open Sans" w:hAnsi="Open Sans" w:cs="Open Sans"/>
          <w:sz w:val="24"/>
          <w:szCs w:val="24"/>
        </w:rPr>
        <w:t>MLflow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Tracking Server.</w:t>
      </w:r>
    </w:p>
    <w:p w14:paraId="2A42433D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Commands</w:t>
      </w:r>
    </w:p>
    <w:p w14:paraId="4C0DB4BE" w14:textId="77777777" w:rsidR="00832C6F" w:rsidRP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  <w:b/>
          <w:bCs/>
          <w:color w:val="C00000"/>
          <w:sz w:val="24"/>
          <w:szCs w:val="24"/>
        </w:rPr>
      </w:pPr>
      <w:proofErr w:type="spellStart"/>
      <w:r w:rsidRPr="00832C6F">
        <w:rPr>
          <w:rFonts w:ascii="Open Sans" w:hAnsi="Open Sans" w:cs="Open Sans"/>
          <w:b/>
          <w:bCs/>
          <w:color w:val="C00000"/>
          <w:sz w:val="24"/>
          <w:szCs w:val="24"/>
        </w:rPr>
        <w:t>mlflow</w:t>
      </w:r>
      <w:proofErr w:type="spellEnd"/>
      <w:r w:rsidRPr="00832C6F">
        <w:rPr>
          <w:rFonts w:ascii="Open Sans" w:hAnsi="Open Sans" w:cs="Open Sans"/>
          <w:b/>
          <w:bCs/>
          <w:color w:val="C00000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b/>
          <w:bCs/>
          <w:color w:val="C00000"/>
          <w:sz w:val="24"/>
          <w:szCs w:val="24"/>
        </w:rPr>
        <w:t>ui</w:t>
      </w:r>
      <w:proofErr w:type="spellEnd"/>
    </w:p>
    <w:p w14:paraId="44DBABA0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Browser</w:t>
      </w:r>
      <w:r w:rsidRPr="00832C6F">
        <w:rPr>
          <w:rFonts w:ascii="Open Sans" w:hAnsi="Open Sans" w:cs="Open Sans"/>
          <w:sz w:val="24"/>
          <w:szCs w:val="24"/>
        </w:rPr>
        <w:t xml:space="preserve"> http://localhost:5000</w:t>
      </w:r>
    </w:p>
    <w:p w14:paraId="3A53E15B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sz w:val="24"/>
          <w:szCs w:val="24"/>
        </w:rPr>
        <w:t>MLflow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Dashboard opens.</w:t>
      </w:r>
    </w:p>
    <w:p w14:paraId="5B095501" w14:textId="77777777" w:rsidR="00F10CFB" w:rsidRDefault="00F10CFB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</w:p>
    <w:p w14:paraId="394AAFB1" w14:textId="0142DF10" w:rsidR="00F10CFB" w:rsidRPr="00832C6F" w:rsidRDefault="00F10CFB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E852A9">
        <w:rPr>
          <w:rFonts w:ascii="Open Sans" w:hAnsi="Open Sans" w:cs="Open Sans"/>
        </w:rPr>
        <w:lastRenderedPageBreak/>
        <w:drawing>
          <wp:inline distT="0" distB="0" distL="0" distR="0" wp14:anchorId="7D742068" wp14:editId="0CE3ABEF">
            <wp:extent cx="6197600" cy="1750695"/>
            <wp:effectExtent l="0" t="0" r="0" b="1905"/>
            <wp:docPr id="2100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4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3DCB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sz w:val="24"/>
          <w:szCs w:val="24"/>
        </w:rPr>
        <w:t>MLflow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UI opened </w:t>
      </w:r>
      <w:r w:rsidRPr="00832C6F">
        <w:rPr>
          <w:rFonts w:ascii="Open Sans" w:hAnsi="Open Sans" w:cs="Open Sans"/>
          <w:b/>
          <w:bCs/>
          <w:sz w:val="24"/>
          <w:szCs w:val="24"/>
        </w:rPr>
        <w:t>PASS</w:t>
      </w:r>
    </w:p>
    <w:p w14:paraId="7AC47780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9" w:name="_Toc237383254"/>
      <w:r w:rsidRPr="00E92564">
        <w:rPr>
          <w:rFonts w:eastAsia="Arial"/>
          <w:color w:val="1F497D" w:themeColor="text2"/>
          <w:sz w:val="36"/>
          <w:szCs w:val="36"/>
        </w:rPr>
        <w:t>Step 6 – Create register_model.py</w:t>
      </w:r>
      <w:bookmarkEnd w:id="9"/>
    </w:p>
    <w:p w14:paraId="5E2952C6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Registers the trained model in </w:t>
      </w:r>
      <w:proofErr w:type="spellStart"/>
      <w:r w:rsidRPr="00832C6F">
        <w:rPr>
          <w:rFonts w:ascii="Open Sans" w:hAnsi="Open Sans" w:cs="Open Sans"/>
          <w:sz w:val="24"/>
          <w:szCs w:val="24"/>
        </w:rPr>
        <w:t>MLflow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Model Registry.</w:t>
      </w:r>
    </w:p>
    <w:p w14:paraId="725957B5" w14:textId="021E9FDA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Location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DC6277">
        <w:rPr>
          <w:rFonts w:ascii="Open Sans" w:hAnsi="Open Sans" w:cs="Open Sans"/>
          <w:b/>
          <w:bCs/>
          <w:color w:val="EE0000"/>
          <w:sz w:val="24"/>
          <w:szCs w:val="24"/>
        </w:rPr>
        <w:t>scripts/register_model.py</w:t>
      </w:r>
    </w:p>
    <w:p w14:paraId="1B15921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C586C0"/>
          <w:sz w:val="21"/>
          <w:szCs w:val="21"/>
        </w:rPr>
        <w:t>import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DC6277">
        <w:rPr>
          <w:rFonts w:ascii="Consolas" w:hAnsi="Consolas"/>
          <w:color w:val="BBBEBF"/>
          <w:sz w:val="21"/>
          <w:szCs w:val="21"/>
        </w:rPr>
        <w:t>mlflow</w:t>
      </w:r>
      <w:proofErr w:type="spellEnd"/>
    </w:p>
    <w:p w14:paraId="2591B15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14DAA5A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 w:rsidRPr="00DC6277">
        <w:rPr>
          <w:rFonts w:ascii="Consolas" w:hAnsi="Consolas"/>
          <w:color w:val="C9D1D9"/>
          <w:sz w:val="21"/>
          <w:szCs w:val="21"/>
        </w:rPr>
        <w:t>model_name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D4D4D4"/>
          <w:sz w:val="21"/>
          <w:szCs w:val="21"/>
        </w:rPr>
        <w:t>=</w:t>
      </w:r>
      <w:r w:rsidRPr="00DC6277">
        <w:rPr>
          <w:rFonts w:ascii="Consolas" w:hAnsi="Consolas"/>
          <w:color w:val="BBBEBF"/>
          <w:sz w:val="21"/>
          <w:szCs w:val="21"/>
        </w:rPr>
        <w:t xml:space="preserve"> </w:t>
      </w:r>
      <w:r w:rsidRPr="00DC6277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DC6277">
        <w:rPr>
          <w:rFonts w:ascii="Consolas" w:hAnsi="Consolas"/>
          <w:color w:val="A5D6FF"/>
          <w:sz w:val="21"/>
          <w:szCs w:val="21"/>
        </w:rPr>
        <w:t>RegressionModel</w:t>
      </w:r>
      <w:proofErr w:type="spellEnd"/>
      <w:r w:rsidRPr="00DC6277">
        <w:rPr>
          <w:rFonts w:ascii="Consolas" w:hAnsi="Consolas"/>
          <w:color w:val="A5D6FF"/>
          <w:sz w:val="21"/>
          <w:szCs w:val="21"/>
        </w:rPr>
        <w:t>"</w:t>
      </w:r>
    </w:p>
    <w:p w14:paraId="7B8D24AB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0C4BC7D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"Registering Model..."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467FF7BA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 xml:space="preserve">"Model </w:t>
      </w:r>
      <w:proofErr w:type="gramStart"/>
      <w:r w:rsidRPr="00DC6277">
        <w:rPr>
          <w:rFonts w:ascii="Consolas" w:hAnsi="Consolas"/>
          <w:color w:val="A5D6FF"/>
          <w:sz w:val="21"/>
          <w:szCs w:val="21"/>
        </w:rPr>
        <w:t>Name :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</w:t>
      </w:r>
      <w:r w:rsidRPr="00DC6277">
        <w:rPr>
          <w:rFonts w:ascii="Consolas" w:hAnsi="Consolas"/>
          <w:color w:val="BBBEBF"/>
          <w:sz w:val="21"/>
          <w:szCs w:val="21"/>
        </w:rPr>
        <w:t xml:space="preserve">, </w:t>
      </w:r>
      <w:proofErr w:type="spellStart"/>
      <w:r w:rsidRPr="00DC6277">
        <w:rPr>
          <w:rFonts w:ascii="Consolas" w:hAnsi="Consolas"/>
          <w:color w:val="C9D1D9"/>
          <w:sz w:val="21"/>
          <w:szCs w:val="21"/>
        </w:rPr>
        <w:t>model_name</w:t>
      </w:r>
      <w:proofErr w:type="spellEnd"/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364F7F3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 w:rsidRPr="00DC6277">
        <w:rPr>
          <w:rFonts w:ascii="Consolas" w:hAnsi="Consolas"/>
          <w:color w:val="D2A8FF"/>
          <w:sz w:val="21"/>
          <w:szCs w:val="21"/>
        </w:rPr>
        <w:t>print</w:t>
      </w:r>
      <w:r w:rsidRPr="00DC6277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DC6277">
        <w:rPr>
          <w:rFonts w:ascii="Consolas" w:hAnsi="Consolas"/>
          <w:color w:val="A5D6FF"/>
          <w:sz w:val="21"/>
          <w:szCs w:val="21"/>
        </w:rPr>
        <w:t>"Version 1 Created"</w:t>
      </w:r>
      <w:r w:rsidRPr="00DC6277">
        <w:rPr>
          <w:rFonts w:ascii="Consolas" w:hAnsi="Consolas"/>
          <w:color w:val="BBBEBF"/>
          <w:sz w:val="21"/>
          <w:szCs w:val="21"/>
        </w:rPr>
        <w:t>)</w:t>
      </w:r>
    </w:p>
    <w:p w14:paraId="22CF9F32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21B0893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># Instructor Note:</w:t>
      </w:r>
    </w:p>
    <w:p w14:paraId="3224A6DA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DC6277">
        <w:rPr>
          <w:rFonts w:ascii="Consolas" w:hAnsi="Consolas"/>
          <w:color w:val="8B949E"/>
          <w:sz w:val="21"/>
          <w:szCs w:val="21"/>
        </w:rPr>
        <w:t xml:space="preserve"># In real workflows, registration is done via </w:t>
      </w:r>
      <w:proofErr w:type="spellStart"/>
      <w:r w:rsidRPr="00DC6277">
        <w:rPr>
          <w:rFonts w:ascii="Consolas" w:hAnsi="Consolas"/>
          <w:color w:val="8B949E"/>
          <w:sz w:val="21"/>
          <w:szCs w:val="21"/>
        </w:rPr>
        <w:t>MLflow</w:t>
      </w:r>
      <w:proofErr w:type="spellEnd"/>
      <w:r w:rsidRPr="00DC6277">
        <w:rPr>
          <w:rFonts w:ascii="Consolas" w:hAnsi="Consolas"/>
          <w:color w:val="8B949E"/>
          <w:sz w:val="21"/>
          <w:szCs w:val="21"/>
        </w:rPr>
        <w:t xml:space="preserve"> APIs after </w:t>
      </w:r>
      <w:proofErr w:type="gramStart"/>
      <w:r w:rsidRPr="00DC6277">
        <w:rPr>
          <w:rFonts w:ascii="Consolas" w:hAnsi="Consolas"/>
          <w:color w:val="8B949E"/>
          <w:sz w:val="21"/>
          <w:szCs w:val="21"/>
        </w:rPr>
        <w:t>logging</w:t>
      </w:r>
      <w:proofErr w:type="gramEnd"/>
      <w:r w:rsidRPr="00DC6277">
        <w:rPr>
          <w:rFonts w:ascii="Consolas" w:hAnsi="Consolas"/>
          <w:color w:val="8B949E"/>
          <w:sz w:val="21"/>
          <w:szCs w:val="21"/>
        </w:rPr>
        <w:t xml:space="preserve"> the model.</w:t>
      </w:r>
    </w:p>
    <w:p w14:paraId="4321BC8E" w14:textId="77777777" w:rsidR="00DC6277" w:rsidRPr="00DC6277" w:rsidRDefault="00DC6277" w:rsidP="00DC627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0845637" w14:textId="6325E610" w:rsid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</w:rPr>
      </w:pPr>
    </w:p>
    <w:p w14:paraId="4EBDE9F0" w14:textId="77777777" w:rsidR="00E852A9" w:rsidRDefault="00E852A9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</w:rPr>
      </w:pPr>
    </w:p>
    <w:p w14:paraId="1C8E7E16" w14:textId="0A74339B" w:rsidR="00E852A9" w:rsidRPr="00832C6F" w:rsidRDefault="00E852A9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</w:rPr>
      </w:pPr>
    </w:p>
    <w:p w14:paraId="4B4C72DB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0" w:name="_Toc237383255"/>
      <w:r w:rsidRPr="00E92564">
        <w:rPr>
          <w:rFonts w:eastAsia="Arial"/>
          <w:color w:val="1F497D" w:themeColor="text2"/>
          <w:sz w:val="36"/>
          <w:szCs w:val="36"/>
        </w:rPr>
        <w:t>Step 7 – Execute register_model.py</w:t>
      </w:r>
      <w:bookmarkEnd w:id="10"/>
    </w:p>
    <w:p w14:paraId="4EDF1D6A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Commands</w:t>
      </w:r>
    </w:p>
    <w:p w14:paraId="0250EA44" w14:textId="77777777" w:rsidR="00832C6F" w:rsidRP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832C6F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7537DC49" w14:textId="77777777" w:rsidR="00832C6F" w:rsidRPr="00832C6F" w:rsidRDefault="00832C6F" w:rsidP="00832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832C6F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register_model.py</w:t>
      </w:r>
    </w:p>
    <w:p w14:paraId="7B0AD574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  <w:r w:rsidRPr="00832C6F">
        <w:rPr>
          <w:rFonts w:ascii="Open Sans" w:hAnsi="Open Sans" w:cs="Open Sans"/>
          <w:sz w:val="24"/>
          <w:szCs w:val="24"/>
        </w:rPr>
        <w:t xml:space="preserve"> Model registered as </w:t>
      </w:r>
      <w:proofErr w:type="spellStart"/>
      <w:r w:rsidRPr="00832C6F">
        <w:rPr>
          <w:rFonts w:ascii="Open Sans" w:hAnsi="Open Sans" w:cs="Open Sans"/>
          <w:b/>
          <w:bCs/>
          <w:sz w:val="24"/>
          <w:szCs w:val="24"/>
        </w:rPr>
        <w:t>RegressionModel</w:t>
      </w:r>
      <w:proofErr w:type="spellEnd"/>
      <w:r w:rsidRPr="00832C6F">
        <w:rPr>
          <w:rFonts w:ascii="Open Sans" w:hAnsi="Open Sans" w:cs="Open Sans"/>
          <w:b/>
          <w:bCs/>
          <w:sz w:val="24"/>
          <w:szCs w:val="24"/>
        </w:rPr>
        <w:t>, Version 1</w:t>
      </w:r>
      <w:r w:rsidRPr="00832C6F">
        <w:rPr>
          <w:rFonts w:ascii="Open Sans" w:hAnsi="Open Sans" w:cs="Open Sans"/>
          <w:sz w:val="24"/>
          <w:szCs w:val="24"/>
        </w:rPr>
        <w:t>.</w:t>
      </w:r>
    </w:p>
    <w:p w14:paraId="61C96F1E" w14:textId="0CC51597" w:rsidR="00DC6277" w:rsidRPr="00832C6F" w:rsidRDefault="00DC6277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DC6277">
        <w:rPr>
          <w:rFonts w:ascii="Open Sans" w:hAnsi="Open Sans" w:cs="Open Sans"/>
          <w:sz w:val="24"/>
          <w:szCs w:val="24"/>
        </w:rPr>
        <w:drawing>
          <wp:inline distT="0" distB="0" distL="0" distR="0" wp14:anchorId="7FDA0450" wp14:editId="69E475AF">
            <wp:extent cx="5683542" cy="1092256"/>
            <wp:effectExtent l="0" t="0" r="0" b="0"/>
            <wp:docPr id="17459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72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BA80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1" w:name="_Toc237383256"/>
      <w:r w:rsidRPr="00E92564">
        <w:rPr>
          <w:rFonts w:eastAsia="Arial"/>
          <w:color w:val="1F497D" w:themeColor="text2"/>
          <w:sz w:val="36"/>
          <w:szCs w:val="36"/>
        </w:rPr>
        <w:lastRenderedPageBreak/>
        <w:t xml:space="preserve">Step 8 – Open </w:t>
      </w:r>
      <w:proofErr w:type="spellStart"/>
      <w:r w:rsidRPr="00E92564">
        <w:rPr>
          <w:rFonts w:eastAsia="Arial"/>
          <w:color w:val="1F497D" w:themeColor="text2"/>
          <w:sz w:val="36"/>
          <w:szCs w:val="36"/>
        </w:rPr>
        <w:t>MLflow</w:t>
      </w:r>
      <w:proofErr w:type="spellEnd"/>
      <w:r w:rsidRPr="00E92564">
        <w:rPr>
          <w:rFonts w:eastAsia="Arial"/>
          <w:color w:val="1F497D" w:themeColor="text2"/>
          <w:sz w:val="36"/>
          <w:szCs w:val="36"/>
        </w:rPr>
        <w:t xml:space="preserve"> Model Registry</w:t>
      </w:r>
      <w:bookmarkEnd w:id="11"/>
    </w:p>
    <w:p w14:paraId="7C1EA7F9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Browser</w:t>
      </w:r>
      <w:r w:rsidRPr="00832C6F">
        <w:rPr>
          <w:rFonts w:ascii="Open Sans" w:hAnsi="Open Sans" w:cs="Open Sans"/>
          <w:sz w:val="24"/>
          <w:szCs w:val="24"/>
        </w:rPr>
        <w:t xml:space="preserve"> http://localhost:5000 </w:t>
      </w:r>
      <w:r w:rsidRPr="00832C6F">
        <w:rPr>
          <w:rFonts w:ascii="Arial" w:hAnsi="Arial" w:cs="Arial"/>
          <w:sz w:val="24"/>
          <w:szCs w:val="24"/>
        </w:rPr>
        <w:t>→</w:t>
      </w:r>
      <w:r w:rsidRPr="00832C6F">
        <w:rPr>
          <w:rFonts w:ascii="Open Sans" w:hAnsi="Open Sans" w:cs="Open Sans"/>
          <w:sz w:val="24"/>
          <w:szCs w:val="24"/>
        </w:rPr>
        <w:t xml:space="preserve"> Models</w:t>
      </w:r>
    </w:p>
    <w:p w14:paraId="3F1EF5BE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sz w:val="24"/>
          <w:szCs w:val="24"/>
        </w:rPr>
        <w:t>RegressionModel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Arial" w:hAnsi="Arial" w:cs="Arial"/>
          <w:sz w:val="24"/>
          <w:szCs w:val="24"/>
        </w:rPr>
        <w:t>→</w:t>
      </w:r>
      <w:r w:rsidRPr="00832C6F">
        <w:rPr>
          <w:rFonts w:ascii="Open Sans" w:hAnsi="Open Sans" w:cs="Open Sans"/>
          <w:sz w:val="24"/>
          <w:szCs w:val="24"/>
        </w:rPr>
        <w:t xml:space="preserve"> Version 1</w:t>
      </w:r>
    </w:p>
    <w:p w14:paraId="2A7D3B95" w14:textId="76EF5108" w:rsidR="00F10CFB" w:rsidRPr="00832C6F" w:rsidRDefault="00F10CFB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F10CFB">
        <w:rPr>
          <w:rFonts w:ascii="Open Sans" w:hAnsi="Open Sans" w:cs="Open Sans"/>
          <w:sz w:val="24"/>
          <w:szCs w:val="24"/>
        </w:rPr>
        <w:drawing>
          <wp:inline distT="0" distB="0" distL="0" distR="0" wp14:anchorId="56049970" wp14:editId="35F80ADD">
            <wp:extent cx="6197600" cy="1645285"/>
            <wp:effectExtent l="0" t="0" r="0" b="0"/>
            <wp:docPr id="179798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89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3E49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Model exists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Version 1 created </w:t>
      </w:r>
      <w:r w:rsidRPr="00832C6F">
        <w:rPr>
          <w:rFonts w:ascii="Open Sans" w:hAnsi="Open Sans" w:cs="Open Sans"/>
          <w:b/>
          <w:bCs/>
          <w:sz w:val="24"/>
          <w:szCs w:val="24"/>
        </w:rPr>
        <w:t>PASS</w:t>
      </w:r>
    </w:p>
    <w:p w14:paraId="4D503C34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2" w:name="_Toc237383257"/>
      <w:r w:rsidRPr="00E92564">
        <w:rPr>
          <w:rFonts w:eastAsia="Arial"/>
          <w:color w:val="1F497D" w:themeColor="text2"/>
          <w:sz w:val="36"/>
          <w:szCs w:val="36"/>
        </w:rPr>
        <w:t>Step 9 – Promote to Staging</w:t>
      </w:r>
      <w:bookmarkEnd w:id="12"/>
    </w:p>
    <w:p w14:paraId="1A226DE3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QA team validates the model before deployment.</w:t>
      </w:r>
    </w:p>
    <w:p w14:paraId="35DE4C85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Action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sz w:val="24"/>
          <w:szCs w:val="24"/>
        </w:rPr>
        <w:t>MLflow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Arial" w:hAnsi="Arial" w:cs="Arial"/>
          <w:sz w:val="24"/>
          <w:szCs w:val="24"/>
        </w:rPr>
        <w:t>→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sz w:val="24"/>
          <w:szCs w:val="24"/>
        </w:rPr>
        <w:t>RegressionModel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Arial" w:hAnsi="Arial" w:cs="Arial"/>
          <w:sz w:val="24"/>
          <w:szCs w:val="24"/>
        </w:rPr>
        <w:t>→</w:t>
      </w:r>
      <w:r w:rsidRPr="00832C6F">
        <w:rPr>
          <w:rFonts w:ascii="Open Sans" w:hAnsi="Open Sans" w:cs="Open Sans"/>
          <w:sz w:val="24"/>
          <w:szCs w:val="24"/>
        </w:rPr>
        <w:t xml:space="preserve"> Version 1 </w:t>
      </w:r>
      <w:r w:rsidRPr="00832C6F">
        <w:rPr>
          <w:rFonts w:ascii="Arial" w:hAnsi="Arial" w:cs="Arial"/>
          <w:sz w:val="24"/>
          <w:szCs w:val="24"/>
        </w:rPr>
        <w:t>→</w:t>
      </w:r>
      <w:r w:rsidRPr="00832C6F">
        <w:rPr>
          <w:rFonts w:ascii="Open Sans" w:hAnsi="Open Sans" w:cs="Open Sans"/>
          <w:sz w:val="24"/>
          <w:szCs w:val="24"/>
        </w:rPr>
        <w:t xml:space="preserve"> Transition Stage </w:t>
      </w:r>
      <w:r w:rsidRPr="00832C6F">
        <w:rPr>
          <w:rFonts w:ascii="Arial" w:hAnsi="Arial" w:cs="Arial"/>
          <w:sz w:val="24"/>
          <w:szCs w:val="24"/>
        </w:rPr>
        <w:t>→</w:t>
      </w:r>
      <w:r w:rsidRPr="00832C6F">
        <w:rPr>
          <w:rFonts w:ascii="Open Sans" w:hAnsi="Open Sans" w:cs="Open Sans"/>
          <w:sz w:val="24"/>
          <w:szCs w:val="24"/>
        </w:rPr>
        <w:t xml:space="preserve"> Staging</w:t>
      </w:r>
    </w:p>
    <w:p w14:paraId="40BCA60F" w14:textId="3BDD9B59" w:rsidR="00F10CFB" w:rsidRDefault="00F10CFB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F10CFB">
        <w:rPr>
          <w:rFonts w:ascii="Open Sans" w:hAnsi="Open Sans" w:cs="Open Sans"/>
          <w:sz w:val="24"/>
          <w:szCs w:val="24"/>
        </w:rPr>
        <w:drawing>
          <wp:inline distT="0" distB="0" distL="0" distR="0" wp14:anchorId="3F9D6EFD" wp14:editId="712E8CF2">
            <wp:extent cx="6197600" cy="1911350"/>
            <wp:effectExtent l="0" t="0" r="0" b="0"/>
            <wp:docPr id="112984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43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1A8A" w14:textId="01C49237" w:rsidR="00F10CFB" w:rsidRPr="00832C6F" w:rsidRDefault="00F10CFB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F10CFB">
        <w:rPr>
          <w:rFonts w:ascii="Open Sans" w:hAnsi="Open Sans" w:cs="Open Sans"/>
          <w:sz w:val="24"/>
          <w:szCs w:val="24"/>
        </w:rPr>
        <w:drawing>
          <wp:inline distT="0" distB="0" distL="0" distR="0" wp14:anchorId="6D29FFBA" wp14:editId="61FC09FF">
            <wp:extent cx="6197600" cy="2287270"/>
            <wp:effectExtent l="0" t="0" r="0" b="0"/>
            <wp:docPr id="23631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2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66DB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  <w:r w:rsidRPr="00832C6F">
        <w:rPr>
          <w:rFonts w:ascii="Open Sans" w:hAnsi="Open Sans" w:cs="Open Sans"/>
          <w:sz w:val="24"/>
          <w:szCs w:val="24"/>
        </w:rPr>
        <w:t xml:space="preserve"> Stage = Staging</w:t>
      </w:r>
    </w:p>
    <w:p w14:paraId="78E60870" w14:textId="77C21E54" w:rsidR="00F10CFB" w:rsidRPr="00832C6F" w:rsidRDefault="00F10CFB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F10CFB">
        <w:rPr>
          <w:rFonts w:ascii="Open Sans" w:hAnsi="Open Sans" w:cs="Open Sans"/>
          <w:sz w:val="24"/>
          <w:szCs w:val="24"/>
        </w:rPr>
        <w:lastRenderedPageBreak/>
        <w:drawing>
          <wp:inline distT="0" distB="0" distL="0" distR="0" wp14:anchorId="6D1283E9" wp14:editId="06AD33FC">
            <wp:extent cx="6197600" cy="2035175"/>
            <wp:effectExtent l="0" t="0" r="0" b="3175"/>
            <wp:docPr id="193736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69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9F8B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Version promoted </w:t>
      </w:r>
      <w:r w:rsidRPr="00832C6F">
        <w:rPr>
          <w:rFonts w:ascii="Open Sans" w:hAnsi="Open Sans" w:cs="Open Sans"/>
          <w:b/>
          <w:bCs/>
          <w:sz w:val="24"/>
          <w:szCs w:val="24"/>
        </w:rPr>
        <w:t>PASS</w:t>
      </w:r>
    </w:p>
    <w:p w14:paraId="52CD9C58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3" w:name="_Toc237383258"/>
      <w:r w:rsidRPr="00E92564">
        <w:rPr>
          <w:rFonts w:eastAsia="Arial"/>
          <w:color w:val="1F497D" w:themeColor="text2"/>
          <w:sz w:val="36"/>
          <w:szCs w:val="36"/>
        </w:rPr>
        <w:t>Step 10 – Promote to Production</w:t>
      </w:r>
      <w:bookmarkEnd w:id="13"/>
    </w:p>
    <w:p w14:paraId="34F3B7C2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After validation, promote to Production.</w:t>
      </w:r>
    </w:p>
    <w:p w14:paraId="04DD5483" w14:textId="77777777" w:rsid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  <w:r w:rsidRPr="00832C6F">
        <w:rPr>
          <w:rFonts w:ascii="Open Sans" w:hAnsi="Open Sans" w:cs="Open Sans"/>
          <w:sz w:val="24"/>
          <w:szCs w:val="24"/>
        </w:rPr>
        <w:t xml:space="preserve"> Stage = Production, Version 1</w:t>
      </w:r>
    </w:p>
    <w:p w14:paraId="217AB755" w14:textId="09489766" w:rsidR="00F10CFB" w:rsidRPr="00832C6F" w:rsidRDefault="00F10CFB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F10CFB">
        <w:rPr>
          <w:rFonts w:ascii="Open Sans" w:hAnsi="Open Sans" w:cs="Open Sans"/>
          <w:sz w:val="24"/>
          <w:szCs w:val="24"/>
        </w:rPr>
        <w:drawing>
          <wp:inline distT="0" distB="0" distL="0" distR="0" wp14:anchorId="40E4D6EE" wp14:editId="26164F1D">
            <wp:extent cx="3949903" cy="1949550"/>
            <wp:effectExtent l="0" t="0" r="0" b="0"/>
            <wp:docPr id="7289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2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E08F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Only approved model is in Production </w:t>
      </w:r>
      <w:r w:rsidRPr="00832C6F">
        <w:rPr>
          <w:rFonts w:ascii="Open Sans" w:hAnsi="Open Sans" w:cs="Open Sans"/>
          <w:b/>
          <w:bCs/>
          <w:sz w:val="24"/>
          <w:szCs w:val="24"/>
        </w:rPr>
        <w:t>PASS</w:t>
      </w:r>
    </w:p>
    <w:p w14:paraId="2856A5EB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4" w:name="_Toc237383259"/>
      <w:r w:rsidRPr="00E92564">
        <w:rPr>
          <w:rFonts w:eastAsia="Arial"/>
          <w:color w:val="1F497D" w:themeColor="text2"/>
          <w:sz w:val="36"/>
          <w:szCs w:val="36"/>
        </w:rPr>
        <w:t>Step 11 – Create a New Version</w:t>
      </w:r>
      <w:bookmarkEnd w:id="14"/>
    </w:p>
    <w:p w14:paraId="1F27E54A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Modify </w:t>
      </w:r>
      <w:r w:rsidRPr="00832C6F">
        <w:rPr>
          <w:rFonts w:ascii="Open Sans" w:hAnsi="Open Sans" w:cs="Open Sans"/>
        </w:rPr>
        <w:t>billing_data.csv</w:t>
      </w:r>
      <w:r w:rsidRPr="00832C6F">
        <w:rPr>
          <w:rFonts w:ascii="Open Sans" w:hAnsi="Open Sans" w:cs="Open Sans"/>
          <w:sz w:val="24"/>
          <w:szCs w:val="24"/>
        </w:rPr>
        <w:t>, regenerate features, retrain model, and register again.</w:t>
      </w:r>
    </w:p>
    <w:p w14:paraId="58941535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proofErr w:type="spellStart"/>
      <w:r w:rsidRPr="00832C6F">
        <w:rPr>
          <w:rFonts w:ascii="Open Sans" w:hAnsi="Open Sans" w:cs="Open Sans"/>
          <w:sz w:val="24"/>
          <w:szCs w:val="24"/>
        </w:rPr>
        <w:t>RegressionModel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Arial" w:hAnsi="Arial" w:cs="Arial"/>
          <w:sz w:val="24"/>
          <w:szCs w:val="24"/>
        </w:rPr>
        <w:t>→</w:t>
      </w:r>
      <w:r w:rsidRPr="00832C6F">
        <w:rPr>
          <w:rFonts w:ascii="Open Sans" w:hAnsi="Open Sans" w:cs="Open Sans"/>
          <w:sz w:val="24"/>
          <w:szCs w:val="24"/>
        </w:rPr>
        <w:t xml:space="preserve"> Version 2</w:t>
      </w:r>
    </w:p>
    <w:p w14:paraId="43FE7D7A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Version 2 created </w:t>
      </w:r>
      <w:r w:rsidRPr="00832C6F">
        <w:rPr>
          <w:rFonts w:ascii="Open Sans" w:hAnsi="Open Sans" w:cs="Open Sans"/>
          <w:b/>
          <w:bCs/>
          <w:sz w:val="24"/>
          <w:szCs w:val="24"/>
        </w:rPr>
        <w:t>PASS</w:t>
      </w:r>
    </w:p>
    <w:p w14:paraId="15208864" w14:textId="77777777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5" w:name="_Toc237383260"/>
      <w:r w:rsidRPr="00E92564">
        <w:rPr>
          <w:rFonts w:eastAsia="Arial"/>
          <w:color w:val="1F497D" w:themeColor="text2"/>
          <w:sz w:val="36"/>
          <w:szCs w:val="36"/>
        </w:rPr>
        <w:t>Step 12 – Promote Version 2</w:t>
      </w:r>
      <w:bookmarkEnd w:id="15"/>
    </w:p>
    <w:p w14:paraId="1C1D1A5B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Description</w:t>
      </w:r>
      <w:r w:rsidRPr="00832C6F">
        <w:rPr>
          <w:rFonts w:ascii="Open Sans" w:hAnsi="Open Sans" w:cs="Open Sans"/>
          <w:sz w:val="24"/>
          <w:szCs w:val="24"/>
        </w:rPr>
        <w:t xml:space="preserve"> Promote Version 2 to Production.</w:t>
      </w:r>
    </w:p>
    <w:p w14:paraId="2388C71D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Expected</w:t>
      </w:r>
    </w:p>
    <w:p w14:paraId="514B63E6" w14:textId="77777777" w:rsidR="00832C6F" w:rsidRPr="00832C6F" w:rsidRDefault="00832C6F">
      <w:pPr>
        <w:numPr>
          <w:ilvl w:val="0"/>
          <w:numId w:val="3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Production = Version 2</w:t>
      </w:r>
    </w:p>
    <w:p w14:paraId="54444984" w14:textId="77777777" w:rsidR="00832C6F" w:rsidRPr="00832C6F" w:rsidRDefault="00832C6F">
      <w:pPr>
        <w:numPr>
          <w:ilvl w:val="0"/>
          <w:numId w:val="3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lastRenderedPageBreak/>
        <w:t>Version 1 archived</w:t>
      </w:r>
    </w:p>
    <w:p w14:paraId="5AC53A6C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b/>
          <w:bCs/>
          <w:sz w:val="24"/>
          <w:szCs w:val="24"/>
        </w:rPr>
        <w:t>Tester Activity</w:t>
      </w:r>
      <w:r w:rsidRPr="00832C6F">
        <w:rPr>
          <w:rFonts w:ascii="Open Sans" w:hAnsi="Open Sans" w:cs="Open Sans"/>
          <w:sz w:val="24"/>
          <w:szCs w:val="24"/>
        </w:rPr>
        <w:t xml:space="preserve">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Version 2 promoted to Production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Version 1 archived </w:t>
      </w:r>
      <w:r w:rsidRPr="00832C6F">
        <w:rPr>
          <w:rFonts w:ascii="Segoe UI Symbol" w:hAnsi="Segoe UI Symbol" w:cs="Segoe UI Symbol"/>
          <w:sz w:val="24"/>
          <w:szCs w:val="24"/>
        </w:rPr>
        <w:t>✔</w:t>
      </w:r>
      <w:r w:rsidRPr="00832C6F">
        <w:rPr>
          <w:rFonts w:ascii="Open Sans" w:hAnsi="Open Sans" w:cs="Open Sans"/>
          <w:sz w:val="24"/>
          <w:szCs w:val="24"/>
        </w:rPr>
        <w:t xml:space="preserve"> Only one Production version active</w:t>
      </w:r>
    </w:p>
    <w:p w14:paraId="5B5F2989" w14:textId="138212BA" w:rsidR="00832C6F" w:rsidRPr="00E92564" w:rsidRDefault="00832C6F" w:rsidP="00E92564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6" w:name="_Toc237383261"/>
      <w:r w:rsidRPr="00E92564">
        <w:rPr>
          <w:rFonts w:eastAsia="Arial"/>
          <w:color w:val="1F497D" w:themeColor="text2"/>
          <w:sz w:val="36"/>
          <w:szCs w:val="36"/>
        </w:rPr>
        <w:t>Lab Summary</w:t>
      </w:r>
      <w:bookmarkEnd w:id="16"/>
    </w:p>
    <w:p w14:paraId="6CC9409D" w14:textId="77777777" w:rsidR="00832C6F" w:rsidRPr="00832C6F" w:rsidRDefault="00832C6F" w:rsidP="00832C6F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In this lab, you learned how to:</w:t>
      </w:r>
    </w:p>
    <w:p w14:paraId="7FC0AAB0" w14:textId="77777777" w:rsidR="00832C6F" w:rsidRPr="00832C6F" w:rsidRDefault="00832C6F">
      <w:pPr>
        <w:numPr>
          <w:ilvl w:val="0"/>
          <w:numId w:val="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Train and save an AI model</w:t>
      </w:r>
    </w:p>
    <w:p w14:paraId="1D611242" w14:textId="77777777" w:rsidR="00832C6F" w:rsidRPr="00832C6F" w:rsidRDefault="00832C6F">
      <w:pPr>
        <w:numPr>
          <w:ilvl w:val="0"/>
          <w:numId w:val="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 xml:space="preserve">Store the trained model in the </w:t>
      </w:r>
      <w:proofErr w:type="gramStart"/>
      <w:r w:rsidRPr="00832C6F">
        <w:rPr>
          <w:rFonts w:ascii="Open Sans" w:hAnsi="Open Sans" w:cs="Open Sans"/>
          <w:sz w:val="24"/>
          <w:szCs w:val="24"/>
        </w:rPr>
        <w:t>models</w:t>
      </w:r>
      <w:proofErr w:type="gramEnd"/>
      <w:r w:rsidRPr="00832C6F">
        <w:rPr>
          <w:rFonts w:ascii="Open Sans" w:hAnsi="Open Sans" w:cs="Open Sans"/>
          <w:sz w:val="24"/>
          <w:szCs w:val="24"/>
        </w:rPr>
        <w:t xml:space="preserve"> folder</w:t>
      </w:r>
    </w:p>
    <w:p w14:paraId="30062C3E" w14:textId="77777777" w:rsidR="00832C6F" w:rsidRPr="00832C6F" w:rsidRDefault="00832C6F">
      <w:pPr>
        <w:numPr>
          <w:ilvl w:val="0"/>
          <w:numId w:val="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 xml:space="preserve">Register models in </w:t>
      </w:r>
      <w:proofErr w:type="spellStart"/>
      <w:r w:rsidRPr="00832C6F">
        <w:rPr>
          <w:rFonts w:ascii="Open Sans" w:hAnsi="Open Sans" w:cs="Open Sans"/>
          <w:sz w:val="24"/>
          <w:szCs w:val="24"/>
        </w:rPr>
        <w:t>MLflow</w:t>
      </w:r>
      <w:proofErr w:type="spellEnd"/>
      <w:r w:rsidRPr="00832C6F">
        <w:rPr>
          <w:rFonts w:ascii="Open Sans" w:hAnsi="Open Sans" w:cs="Open Sans"/>
          <w:sz w:val="24"/>
          <w:szCs w:val="24"/>
        </w:rPr>
        <w:t xml:space="preserve"> Model Registry</w:t>
      </w:r>
    </w:p>
    <w:p w14:paraId="77DC1E30" w14:textId="77777777" w:rsidR="00832C6F" w:rsidRPr="00832C6F" w:rsidRDefault="00832C6F">
      <w:pPr>
        <w:numPr>
          <w:ilvl w:val="0"/>
          <w:numId w:val="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Create model versions</w:t>
      </w:r>
    </w:p>
    <w:p w14:paraId="527F0535" w14:textId="77777777" w:rsidR="00832C6F" w:rsidRPr="00832C6F" w:rsidRDefault="00832C6F">
      <w:pPr>
        <w:numPr>
          <w:ilvl w:val="0"/>
          <w:numId w:val="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Promote models through Staging and Production</w:t>
      </w:r>
    </w:p>
    <w:p w14:paraId="6DF7A023" w14:textId="77777777" w:rsidR="00832C6F" w:rsidRPr="00832C6F" w:rsidRDefault="00832C6F">
      <w:pPr>
        <w:numPr>
          <w:ilvl w:val="0"/>
          <w:numId w:val="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832C6F">
        <w:rPr>
          <w:rFonts w:ascii="Open Sans" w:hAnsi="Open Sans" w:cs="Open Sans"/>
          <w:sz w:val="24"/>
          <w:szCs w:val="24"/>
        </w:rPr>
        <w:t>Verify model promotions from a QA/Test Engineer’s perspective</w:t>
      </w:r>
    </w:p>
    <w:p w14:paraId="6B4D0BDA" w14:textId="77777777" w:rsidR="00832C6F" w:rsidRPr="00832C6F" w:rsidRDefault="00832C6F" w:rsidP="00832C6F"/>
    <w:sectPr w:rsidR="00832C6F" w:rsidRPr="00832C6F" w:rsidSect="00205593">
      <w:headerReference w:type="default" r:id="rId21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209E9" w14:textId="77777777" w:rsidR="000938EF" w:rsidRDefault="000938EF">
      <w:r>
        <w:separator/>
      </w:r>
    </w:p>
  </w:endnote>
  <w:endnote w:type="continuationSeparator" w:id="0">
    <w:p w14:paraId="538777EE" w14:textId="77777777" w:rsidR="000938EF" w:rsidRDefault="00093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BFB0C" w14:textId="77777777" w:rsidR="000938EF" w:rsidRDefault="000938EF">
      <w:r>
        <w:separator/>
      </w:r>
    </w:p>
  </w:footnote>
  <w:footnote w:type="continuationSeparator" w:id="0">
    <w:p w14:paraId="6B4AA692" w14:textId="77777777" w:rsidR="000938EF" w:rsidRDefault="00093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451277" w:rsidRDefault="00451277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55A"/>
    <w:multiLevelType w:val="multilevel"/>
    <w:tmpl w:val="B90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7DC0"/>
    <w:multiLevelType w:val="multilevel"/>
    <w:tmpl w:val="E8A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53C66"/>
    <w:multiLevelType w:val="multilevel"/>
    <w:tmpl w:val="A1E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045D8"/>
    <w:multiLevelType w:val="multilevel"/>
    <w:tmpl w:val="5A54DC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810"/>
        </w:tabs>
        <w:ind w:left="81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8765975">
    <w:abstractNumId w:val="3"/>
  </w:num>
  <w:num w:numId="2" w16cid:durableId="1487823293">
    <w:abstractNumId w:val="0"/>
  </w:num>
  <w:num w:numId="3" w16cid:durableId="773016514">
    <w:abstractNumId w:val="2"/>
  </w:num>
  <w:num w:numId="4" w16cid:durableId="81730591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77"/>
    <w:rsid w:val="000811EA"/>
    <w:rsid w:val="000938EF"/>
    <w:rsid w:val="000F4C3E"/>
    <w:rsid w:val="00103B8B"/>
    <w:rsid w:val="00140EFE"/>
    <w:rsid w:val="00193E21"/>
    <w:rsid w:val="00196AD0"/>
    <w:rsid w:val="001B5905"/>
    <w:rsid w:val="00205593"/>
    <w:rsid w:val="00207A55"/>
    <w:rsid w:val="00224E9A"/>
    <w:rsid w:val="002320F4"/>
    <w:rsid w:val="00374861"/>
    <w:rsid w:val="00375D9D"/>
    <w:rsid w:val="003C34DC"/>
    <w:rsid w:val="003E69F5"/>
    <w:rsid w:val="003F7C99"/>
    <w:rsid w:val="00410911"/>
    <w:rsid w:val="00410C05"/>
    <w:rsid w:val="00425AAD"/>
    <w:rsid w:val="00451277"/>
    <w:rsid w:val="00477D27"/>
    <w:rsid w:val="004973E1"/>
    <w:rsid w:val="004A2231"/>
    <w:rsid w:val="004C0FA6"/>
    <w:rsid w:val="004F0F16"/>
    <w:rsid w:val="00505E1C"/>
    <w:rsid w:val="00546E5C"/>
    <w:rsid w:val="00565992"/>
    <w:rsid w:val="005C2D65"/>
    <w:rsid w:val="006105F8"/>
    <w:rsid w:val="00683D9C"/>
    <w:rsid w:val="006A127D"/>
    <w:rsid w:val="006E795F"/>
    <w:rsid w:val="00703469"/>
    <w:rsid w:val="00705F98"/>
    <w:rsid w:val="007603EA"/>
    <w:rsid w:val="00763D2B"/>
    <w:rsid w:val="00776C70"/>
    <w:rsid w:val="00783ECC"/>
    <w:rsid w:val="007B5B6A"/>
    <w:rsid w:val="007E22C6"/>
    <w:rsid w:val="00832C6F"/>
    <w:rsid w:val="008368D0"/>
    <w:rsid w:val="00870D6B"/>
    <w:rsid w:val="0088395F"/>
    <w:rsid w:val="00900213"/>
    <w:rsid w:val="00924CA5"/>
    <w:rsid w:val="0095336A"/>
    <w:rsid w:val="00956816"/>
    <w:rsid w:val="009837B8"/>
    <w:rsid w:val="009D0A0F"/>
    <w:rsid w:val="009F4EF1"/>
    <w:rsid w:val="00A24205"/>
    <w:rsid w:val="00A5644D"/>
    <w:rsid w:val="00A9682F"/>
    <w:rsid w:val="00AA1D9B"/>
    <w:rsid w:val="00AA2317"/>
    <w:rsid w:val="00AE7314"/>
    <w:rsid w:val="00B04457"/>
    <w:rsid w:val="00BD6537"/>
    <w:rsid w:val="00C231D7"/>
    <w:rsid w:val="00C32B55"/>
    <w:rsid w:val="00C74483"/>
    <w:rsid w:val="00C909E4"/>
    <w:rsid w:val="00C92CC0"/>
    <w:rsid w:val="00CA628D"/>
    <w:rsid w:val="00CD6681"/>
    <w:rsid w:val="00D30A84"/>
    <w:rsid w:val="00D77844"/>
    <w:rsid w:val="00D77D7C"/>
    <w:rsid w:val="00D979A0"/>
    <w:rsid w:val="00D97E71"/>
    <w:rsid w:val="00DA7993"/>
    <w:rsid w:val="00DC524C"/>
    <w:rsid w:val="00DC6277"/>
    <w:rsid w:val="00DE239C"/>
    <w:rsid w:val="00DF1873"/>
    <w:rsid w:val="00E014A7"/>
    <w:rsid w:val="00E01F17"/>
    <w:rsid w:val="00E563B5"/>
    <w:rsid w:val="00E672D1"/>
    <w:rsid w:val="00E852A9"/>
    <w:rsid w:val="00E92564"/>
    <w:rsid w:val="00E97B16"/>
    <w:rsid w:val="00EA4E44"/>
    <w:rsid w:val="00ED377E"/>
    <w:rsid w:val="00F10CFB"/>
    <w:rsid w:val="00F7024F"/>
    <w:rsid w:val="00F76923"/>
    <w:rsid w:val="00FA4EA6"/>
    <w:rsid w:val="00FB60FC"/>
    <w:rsid w:val="00FC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4AF9503A"/>
  <w15:docId w15:val="{5CCDF025-B7F1-412F-AB1F-6C68DEB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811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1EA"/>
    <w:rPr>
      <w:rFonts w:ascii="Courier New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811E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66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4CA5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3F7C9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">
    <w:name w:val="ͼm"/>
    <w:basedOn w:val="DefaultParagraphFont"/>
    <w:rsid w:val="00140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387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077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7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6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769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745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958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51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284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84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64864-DC68-4DE8-859A-0FA311F7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Info Desk</cp:lastModifiedBy>
  <cp:revision>12</cp:revision>
  <dcterms:created xsi:type="dcterms:W3CDTF">2026-08-06T18:44:00Z</dcterms:created>
  <dcterms:modified xsi:type="dcterms:W3CDTF">2026-08-11T17:57:00Z</dcterms:modified>
</cp:coreProperties>
</file>